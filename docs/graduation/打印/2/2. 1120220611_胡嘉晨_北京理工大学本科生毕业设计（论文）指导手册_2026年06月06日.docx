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5.xml" ContentType="application/vnd.openxmlformats-officedocument.wordprocessingml.foot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5319F" w14:textId="77777777" w:rsidR="00C508BD" w:rsidRDefault="00B12A83">
      <w:pPr>
        <w:tabs>
          <w:tab w:val="left" w:pos="3240"/>
        </w:tabs>
        <w:spacing w:line="1200" w:lineRule="exact"/>
        <w:jc w:val="center"/>
        <w:rPr>
          <w:rFonts w:ascii="华文新魏" w:eastAsia="华文新魏"/>
          <w:b/>
          <w:color w:val="000000"/>
          <w:sz w:val="72"/>
          <w:szCs w:val="21"/>
        </w:rPr>
      </w:pPr>
      <w:r>
        <w:rPr>
          <w:noProof/>
        </w:rPr>
        <w:drawing>
          <wp:inline distT="0" distB="0" distL="0" distR="0" wp14:anchorId="36EA1146" wp14:editId="4CA58491">
            <wp:extent cx="3552825" cy="702945"/>
            <wp:effectExtent l="0" t="0" r="0" b="190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02415" name="图片 3"/>
                    <pic:cNvPicPr>
                      <a:picLocks noChangeAspect="1"/>
                    </pic:cNvPicPr>
                  </pic:nvPicPr>
                  <pic:blipFill>
                    <a:blip r:embed="rId8" cstate="print"/>
                    <a:stretch>
                      <a:fillRect/>
                    </a:stretch>
                  </pic:blipFill>
                  <pic:spPr>
                    <a:xfrm>
                      <a:off x="0" y="0"/>
                      <a:ext cx="3921483" cy="776571"/>
                    </a:xfrm>
                    <a:prstGeom prst="rect">
                      <a:avLst/>
                    </a:prstGeom>
                  </pic:spPr>
                </pic:pic>
              </a:graphicData>
            </a:graphic>
          </wp:inline>
        </w:drawing>
      </w:r>
    </w:p>
    <w:p w14:paraId="711D702F" w14:textId="77777777" w:rsidR="00C508BD" w:rsidRDefault="00B12A83">
      <w:pPr>
        <w:spacing w:line="900" w:lineRule="exact"/>
        <w:jc w:val="center"/>
        <w:rPr>
          <w:rFonts w:ascii="宋体" w:hAnsi="宋体" w:hint="eastAsia"/>
          <w:b/>
          <w:spacing w:val="60"/>
          <w:kern w:val="44"/>
          <w:sz w:val="72"/>
          <w:szCs w:val="72"/>
        </w:rPr>
      </w:pPr>
      <w:r>
        <w:rPr>
          <w:rFonts w:ascii="宋体" w:hAnsi="宋体" w:hint="eastAsia"/>
          <w:b/>
          <w:spacing w:val="60"/>
          <w:kern w:val="44"/>
          <w:sz w:val="72"/>
          <w:szCs w:val="72"/>
        </w:rPr>
        <w:t>本科生毕业设计</w:t>
      </w:r>
      <w:r>
        <w:rPr>
          <w:rFonts w:ascii="宋体" w:hAnsi="宋体"/>
          <w:b/>
          <w:spacing w:val="60"/>
          <w:kern w:val="44"/>
          <w:sz w:val="72"/>
          <w:szCs w:val="72"/>
        </w:rPr>
        <w:t>(</w:t>
      </w:r>
      <w:r>
        <w:rPr>
          <w:rFonts w:ascii="宋体" w:hAnsi="宋体" w:hint="eastAsia"/>
          <w:b/>
          <w:spacing w:val="60"/>
          <w:kern w:val="44"/>
          <w:sz w:val="72"/>
          <w:szCs w:val="72"/>
        </w:rPr>
        <w:t>论文)</w:t>
      </w:r>
    </w:p>
    <w:p w14:paraId="1165A999" w14:textId="77777777" w:rsidR="00C508BD" w:rsidRPr="00A93A7B" w:rsidRDefault="00B12A83" w:rsidP="00A93A7B">
      <w:pPr>
        <w:pStyle w:val="1"/>
        <w:spacing w:after="0" w:line="900" w:lineRule="exact"/>
        <w:jc w:val="center"/>
        <w:rPr>
          <w:rFonts w:ascii="宋体" w:eastAsia="宋体" w:hAnsi="宋体" w:hint="eastAsia"/>
          <w:sz w:val="72"/>
          <w:szCs w:val="72"/>
        </w:rPr>
      </w:pPr>
      <w:r>
        <w:rPr>
          <w:rFonts w:ascii="宋体" w:eastAsia="宋体" w:hAnsi="宋体"/>
          <w:sz w:val="72"/>
          <w:szCs w:val="72"/>
        </w:rPr>
        <w:t>指导手册</w:t>
      </w:r>
    </w:p>
    <w:p w14:paraId="04280311" w14:textId="77777777" w:rsidR="00C508BD" w:rsidRDefault="00B12A83">
      <w:pPr>
        <w:tabs>
          <w:tab w:val="left" w:pos="377"/>
        </w:tabs>
        <w:snapToGrid w:val="0"/>
        <w:spacing w:line="300" w:lineRule="auto"/>
        <w:jc w:val="center"/>
        <w:rPr>
          <w:rFonts w:ascii="宋体" w:hAnsi="宋体" w:hint="eastAsia"/>
          <w:b/>
          <w:sz w:val="44"/>
          <w:szCs w:val="44"/>
        </w:rPr>
      </w:pPr>
      <w:r>
        <w:rPr>
          <w:rFonts w:ascii="华文细黑" w:eastAsia="华文细黑" w:hAnsi="华文细黑"/>
          <w:b/>
          <w:sz w:val="44"/>
          <w:szCs w:val="44"/>
          <w:lang w:bidi="en-US"/>
        </w:rPr>
        <w:t>Alien内核的x86_64移植与vDSO引入</w:t>
      </w:r>
    </w:p>
    <w:p w14:paraId="0E0A444C" w14:textId="77777777" w:rsidR="00C508BD" w:rsidRPr="00A93A7B" w:rsidRDefault="00B12A83" w:rsidP="00A93A7B">
      <w:pPr>
        <w:snapToGrid w:val="0"/>
        <w:spacing w:line="300" w:lineRule="auto"/>
        <w:jc w:val="center"/>
        <w:rPr>
          <w:b/>
          <w:color w:val="000000"/>
          <w:sz w:val="32"/>
          <w:szCs w:val="32"/>
        </w:rPr>
      </w:pPr>
      <w:r w:rsidRPr="00ED4409">
        <w:rPr>
          <w:rFonts w:hint="eastAsia"/>
          <w:b/>
          <w:color w:val="000000"/>
          <w:sz w:val="32"/>
          <w:szCs w:val="32"/>
        </w:rPr>
        <w:t>Alien Kernel: x86_64 Porting &amp; vDSO Integration</w:t>
      </w: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1"/>
        <w:gridCol w:w="5898"/>
      </w:tblGrid>
      <w:tr w:rsidR="00557012" w14:paraId="47AFA32F" w14:textId="77777777">
        <w:trPr>
          <w:trHeight w:val="680"/>
          <w:jc w:val="center"/>
        </w:trPr>
        <w:tc>
          <w:tcPr>
            <w:tcW w:w="2101" w:type="dxa"/>
            <w:vAlign w:val="bottom"/>
          </w:tcPr>
          <w:p w14:paraId="3AEAD606" w14:textId="77777777" w:rsidR="00C508BD" w:rsidRDefault="00B12A83">
            <w:pPr>
              <w:jc w:val="right"/>
              <w:rPr>
                <w:sz w:val="32"/>
                <w:szCs w:val="32"/>
              </w:rPr>
            </w:pPr>
            <w:r>
              <w:rPr>
                <w:rFonts w:hint="eastAsia"/>
                <w:sz w:val="32"/>
                <w:szCs w:val="32"/>
              </w:rPr>
              <w:t>学</w:t>
            </w:r>
            <w:r w:rsidR="007254E7">
              <w:rPr>
                <w:rFonts w:hint="eastAsia"/>
                <w:sz w:val="32"/>
                <w:szCs w:val="32"/>
              </w:rPr>
              <w:t xml:space="preserve">    </w:t>
            </w:r>
            <w:r>
              <w:rPr>
                <w:rFonts w:hint="eastAsia"/>
                <w:sz w:val="32"/>
                <w:szCs w:val="32"/>
              </w:rPr>
              <w:t>院：</w:t>
            </w:r>
          </w:p>
        </w:tc>
        <w:tc>
          <w:tcPr>
            <w:tcW w:w="5898" w:type="dxa"/>
            <w:vAlign w:val="bottom"/>
          </w:tcPr>
          <w:p w14:paraId="5E2189C8" w14:textId="77777777" w:rsidR="00C508BD" w:rsidRDefault="00B12A83">
            <w:pPr>
              <w:jc w:val="center"/>
              <w:rPr>
                <w:sz w:val="32"/>
                <w:szCs w:val="32"/>
              </w:rPr>
            </w:pPr>
            <w:r>
              <w:rPr>
                <w:sz w:val="32"/>
                <w:szCs w:val="32"/>
              </w:rPr>
              <w:t>计算机学院</w:t>
            </w:r>
          </w:p>
        </w:tc>
      </w:tr>
      <w:tr w:rsidR="00557012" w14:paraId="3F2448B6" w14:textId="77777777">
        <w:trPr>
          <w:trHeight w:val="680"/>
          <w:jc w:val="center"/>
        </w:trPr>
        <w:tc>
          <w:tcPr>
            <w:tcW w:w="2101" w:type="dxa"/>
            <w:vAlign w:val="bottom"/>
          </w:tcPr>
          <w:p w14:paraId="381420A2" w14:textId="77777777" w:rsidR="00C508BD" w:rsidRDefault="00B12A83">
            <w:pPr>
              <w:jc w:val="right"/>
              <w:rPr>
                <w:sz w:val="32"/>
                <w:szCs w:val="32"/>
              </w:rPr>
            </w:pPr>
            <w:r>
              <w:rPr>
                <w:rFonts w:hint="eastAsia"/>
                <w:sz w:val="32"/>
                <w:szCs w:val="32"/>
              </w:rPr>
              <w:t>专</w:t>
            </w:r>
            <w:r w:rsidR="007254E7">
              <w:rPr>
                <w:rFonts w:hint="eastAsia"/>
                <w:sz w:val="32"/>
                <w:szCs w:val="32"/>
              </w:rPr>
              <w:t xml:space="preserve">    </w:t>
            </w:r>
            <w:r>
              <w:rPr>
                <w:rFonts w:hint="eastAsia"/>
                <w:sz w:val="32"/>
                <w:szCs w:val="32"/>
              </w:rPr>
              <w:t>业：</w:t>
            </w:r>
          </w:p>
        </w:tc>
        <w:tc>
          <w:tcPr>
            <w:tcW w:w="5898" w:type="dxa"/>
            <w:vAlign w:val="bottom"/>
          </w:tcPr>
          <w:p w14:paraId="7734C987" w14:textId="77777777" w:rsidR="00C508BD" w:rsidRDefault="00B12A83">
            <w:pPr>
              <w:jc w:val="center"/>
              <w:rPr>
                <w:sz w:val="32"/>
                <w:szCs w:val="32"/>
              </w:rPr>
            </w:pPr>
            <w:r>
              <w:rPr>
                <w:sz w:val="32"/>
                <w:szCs w:val="32"/>
              </w:rPr>
              <w:t>计算机科学与技术（徐特立英才班）</w:t>
            </w:r>
          </w:p>
        </w:tc>
      </w:tr>
      <w:tr w:rsidR="00557012" w14:paraId="40B01BE5" w14:textId="77777777">
        <w:trPr>
          <w:trHeight w:val="680"/>
          <w:jc w:val="center"/>
        </w:trPr>
        <w:tc>
          <w:tcPr>
            <w:tcW w:w="2101" w:type="dxa"/>
            <w:vAlign w:val="bottom"/>
          </w:tcPr>
          <w:p w14:paraId="6E0653F1" w14:textId="77777777" w:rsidR="00C508BD" w:rsidRDefault="00B12A83">
            <w:pPr>
              <w:jc w:val="right"/>
              <w:rPr>
                <w:sz w:val="32"/>
                <w:szCs w:val="32"/>
              </w:rPr>
            </w:pPr>
            <w:r>
              <w:rPr>
                <w:rFonts w:hint="eastAsia"/>
                <w:sz w:val="32"/>
                <w:szCs w:val="32"/>
              </w:rPr>
              <w:t>班</w:t>
            </w:r>
            <w:r w:rsidR="007254E7">
              <w:rPr>
                <w:rFonts w:hint="eastAsia"/>
                <w:sz w:val="32"/>
                <w:szCs w:val="32"/>
              </w:rPr>
              <w:t xml:space="preserve">    </w:t>
            </w:r>
            <w:r>
              <w:rPr>
                <w:rFonts w:hint="eastAsia"/>
                <w:sz w:val="32"/>
                <w:szCs w:val="32"/>
              </w:rPr>
              <w:t>级：</w:t>
            </w:r>
          </w:p>
        </w:tc>
        <w:tc>
          <w:tcPr>
            <w:tcW w:w="5898" w:type="dxa"/>
            <w:vAlign w:val="bottom"/>
          </w:tcPr>
          <w:p w14:paraId="03CF3EFD" w14:textId="77777777" w:rsidR="00C508BD" w:rsidRDefault="00B12A83">
            <w:pPr>
              <w:jc w:val="center"/>
              <w:rPr>
                <w:sz w:val="32"/>
                <w:szCs w:val="32"/>
              </w:rPr>
            </w:pPr>
            <w:r>
              <w:rPr>
                <w:rFonts w:hint="eastAsia"/>
                <w:sz w:val="32"/>
                <w:szCs w:val="32"/>
              </w:rPr>
              <w:t>07022202</w:t>
            </w:r>
          </w:p>
        </w:tc>
      </w:tr>
      <w:tr w:rsidR="00557012" w14:paraId="3A0CF042" w14:textId="77777777">
        <w:trPr>
          <w:trHeight w:val="680"/>
          <w:jc w:val="center"/>
        </w:trPr>
        <w:tc>
          <w:tcPr>
            <w:tcW w:w="2101" w:type="dxa"/>
            <w:vAlign w:val="bottom"/>
          </w:tcPr>
          <w:p w14:paraId="3F2AEB92" w14:textId="77777777" w:rsidR="00C508BD" w:rsidRDefault="00B12A83">
            <w:pPr>
              <w:jc w:val="right"/>
              <w:rPr>
                <w:sz w:val="32"/>
                <w:szCs w:val="32"/>
              </w:rPr>
            </w:pPr>
            <w:r>
              <w:rPr>
                <w:rFonts w:hint="eastAsia"/>
                <w:sz w:val="32"/>
                <w:szCs w:val="32"/>
              </w:rPr>
              <w:t>学生姓名：</w:t>
            </w:r>
          </w:p>
        </w:tc>
        <w:tc>
          <w:tcPr>
            <w:tcW w:w="5898" w:type="dxa"/>
            <w:vAlign w:val="bottom"/>
          </w:tcPr>
          <w:p w14:paraId="6C9C0F89" w14:textId="77777777" w:rsidR="00C508BD" w:rsidRDefault="00B12A83">
            <w:pPr>
              <w:jc w:val="center"/>
              <w:rPr>
                <w:sz w:val="32"/>
                <w:szCs w:val="32"/>
              </w:rPr>
            </w:pPr>
            <w:r>
              <w:rPr>
                <w:rFonts w:hint="eastAsia"/>
                <w:sz w:val="32"/>
                <w:szCs w:val="32"/>
              </w:rPr>
              <w:t>胡嘉晨</w:t>
            </w:r>
          </w:p>
        </w:tc>
      </w:tr>
      <w:tr w:rsidR="00557012" w14:paraId="4C1ADD78" w14:textId="77777777">
        <w:trPr>
          <w:trHeight w:val="680"/>
          <w:jc w:val="center"/>
        </w:trPr>
        <w:tc>
          <w:tcPr>
            <w:tcW w:w="2101" w:type="dxa"/>
            <w:vAlign w:val="bottom"/>
          </w:tcPr>
          <w:p w14:paraId="1D69E6A0" w14:textId="77777777" w:rsidR="00C508BD" w:rsidRDefault="00B12A83">
            <w:pPr>
              <w:jc w:val="right"/>
              <w:rPr>
                <w:sz w:val="32"/>
                <w:szCs w:val="32"/>
              </w:rPr>
            </w:pPr>
            <w:r>
              <w:rPr>
                <w:rFonts w:hint="eastAsia"/>
                <w:sz w:val="32"/>
                <w:szCs w:val="32"/>
              </w:rPr>
              <w:t>学</w:t>
            </w:r>
            <w:r w:rsidR="007254E7">
              <w:rPr>
                <w:rFonts w:hint="eastAsia"/>
                <w:sz w:val="32"/>
                <w:szCs w:val="32"/>
              </w:rPr>
              <w:t xml:space="preserve">    </w:t>
            </w:r>
            <w:r>
              <w:rPr>
                <w:rFonts w:hint="eastAsia"/>
                <w:sz w:val="32"/>
                <w:szCs w:val="32"/>
              </w:rPr>
              <w:t>号：</w:t>
            </w:r>
          </w:p>
        </w:tc>
        <w:tc>
          <w:tcPr>
            <w:tcW w:w="5898" w:type="dxa"/>
            <w:vAlign w:val="bottom"/>
          </w:tcPr>
          <w:p w14:paraId="02C14904" w14:textId="77777777" w:rsidR="00C508BD" w:rsidRDefault="00B12A83">
            <w:pPr>
              <w:jc w:val="center"/>
              <w:rPr>
                <w:sz w:val="32"/>
                <w:szCs w:val="32"/>
              </w:rPr>
            </w:pPr>
            <w:r>
              <w:rPr>
                <w:rFonts w:hint="eastAsia"/>
                <w:sz w:val="32"/>
                <w:szCs w:val="32"/>
              </w:rPr>
              <w:t>1120220611</w:t>
            </w:r>
          </w:p>
        </w:tc>
      </w:tr>
      <w:tr w:rsidR="00557012" w14:paraId="7539FCC5" w14:textId="77777777">
        <w:trPr>
          <w:trHeight w:val="680"/>
          <w:jc w:val="center"/>
        </w:trPr>
        <w:tc>
          <w:tcPr>
            <w:tcW w:w="2101" w:type="dxa"/>
            <w:vAlign w:val="center"/>
          </w:tcPr>
          <w:p w14:paraId="3DAF1538" w14:textId="77777777" w:rsidR="00C508BD" w:rsidRDefault="00B12A83">
            <w:pPr>
              <w:jc w:val="right"/>
              <w:rPr>
                <w:sz w:val="32"/>
                <w:szCs w:val="32"/>
              </w:rPr>
            </w:pPr>
            <w:r>
              <w:rPr>
                <w:rFonts w:hint="eastAsia"/>
                <w:sz w:val="32"/>
                <w:szCs w:val="32"/>
              </w:rPr>
              <w:t>指导教师：</w:t>
            </w:r>
          </w:p>
        </w:tc>
        <w:tc>
          <w:tcPr>
            <w:tcW w:w="5898" w:type="dxa"/>
            <w:vAlign w:val="bottom"/>
          </w:tcPr>
          <w:p w14:paraId="00CDE0E9" w14:textId="77777777" w:rsidR="00C508BD" w:rsidRDefault="00B12A83" w:rsidP="00933822">
            <w:pPr>
              <w:jc w:val="center"/>
              <w:rPr>
                <w:sz w:val="32"/>
                <w:szCs w:val="32"/>
              </w:rPr>
            </w:pPr>
            <w:r>
              <w:rPr>
                <w:sz w:val="32"/>
                <w:szCs w:val="32"/>
              </w:rPr>
              <w:t>陆慧梅</w:t>
            </w:r>
            <w:r>
              <w:rPr>
                <w:rFonts w:hint="eastAsia"/>
                <w:sz w:val="32"/>
                <w:szCs w:val="32"/>
              </w:rPr>
              <w:t xml:space="preserve">  </w:t>
            </w:r>
            <w:r w:rsidR="000A463F">
              <w:rPr>
                <w:rFonts w:hint="eastAsia"/>
                <w:sz w:val="32"/>
                <w:szCs w:val="32"/>
              </w:rPr>
              <w:t xml:space="preserve"> </w:t>
            </w:r>
            <w:r>
              <w:rPr>
                <w:rFonts w:hint="eastAsia"/>
                <w:sz w:val="32"/>
                <w:szCs w:val="32"/>
              </w:rPr>
              <w:t xml:space="preserve"> </w:t>
            </w:r>
          </w:p>
        </w:tc>
      </w:tr>
    </w:tbl>
    <w:p w14:paraId="4CA2FF43" w14:textId="77777777" w:rsidR="0027514A" w:rsidRDefault="00B12A83">
      <w:pPr>
        <w:jc w:val="center"/>
        <w:rPr>
          <w:rFonts w:ascii="宋体" w:hAnsi="宋体" w:cs="宋体" w:hint="eastAsia"/>
          <w:b/>
          <w:kern w:val="0"/>
          <w:sz w:val="32"/>
          <w:szCs w:val="32"/>
        </w:rPr>
      </w:pPr>
      <w:r>
        <w:rPr>
          <w:rFonts w:ascii="宋体" w:hAnsi="宋体" w:cs="宋体" w:hint="eastAsia"/>
          <w:b/>
          <w:kern w:val="0"/>
          <w:sz w:val="32"/>
          <w:szCs w:val="32"/>
        </w:rPr>
        <w:t>2</w:t>
      </w:r>
      <w:r>
        <w:rPr>
          <w:rFonts w:ascii="宋体" w:hAnsi="宋体" w:cs="宋体"/>
          <w:b/>
          <w:kern w:val="0"/>
          <w:sz w:val="32"/>
          <w:szCs w:val="32"/>
        </w:rPr>
        <w:t>02</w:t>
      </w:r>
      <w:r>
        <w:rPr>
          <w:rFonts w:ascii="宋体" w:hAnsi="宋体" w:cs="宋体" w:hint="eastAsia"/>
          <w:b/>
          <w:kern w:val="0"/>
          <w:sz w:val="32"/>
          <w:szCs w:val="32"/>
        </w:rPr>
        <w:t>6年 北京理工大学教务部制</w:t>
      </w:r>
    </w:p>
    <w:p w14:paraId="24278FB9" w14:textId="77777777" w:rsidR="0027514A" w:rsidRDefault="00B12A83">
      <w:pPr>
        <w:widowControl/>
        <w:jc w:val="left"/>
        <w:rPr>
          <w:rFonts w:ascii="宋体" w:hAnsi="宋体" w:cs="宋体" w:hint="eastAsia"/>
          <w:b/>
          <w:kern w:val="0"/>
          <w:sz w:val="32"/>
          <w:szCs w:val="32"/>
        </w:rPr>
      </w:pPr>
      <w:r>
        <w:rPr>
          <w:rFonts w:ascii="宋体" w:hAnsi="宋体" w:cs="宋体"/>
          <w:b/>
          <w:kern w:val="0"/>
          <w:sz w:val="32"/>
          <w:szCs w:val="32"/>
        </w:rPr>
        <w:br w:type="page"/>
      </w:r>
    </w:p>
    <w:p w14:paraId="1CC172A4" w14:textId="77777777" w:rsidR="0027514A" w:rsidRDefault="00B12A83" w:rsidP="0027514A">
      <w:pPr>
        <w:tabs>
          <w:tab w:val="left" w:pos="3240"/>
        </w:tabs>
        <w:spacing w:line="1200" w:lineRule="exact"/>
        <w:jc w:val="center"/>
        <w:rPr>
          <w:rFonts w:ascii="华文新魏" w:eastAsia="华文新魏"/>
          <w:b/>
          <w:color w:val="000000"/>
          <w:sz w:val="72"/>
          <w:szCs w:val="21"/>
        </w:rPr>
      </w:pPr>
      <w:r>
        <w:rPr>
          <w:noProof/>
        </w:rPr>
        <w:lastRenderedPageBreak/>
        <w:drawing>
          <wp:inline distT="0" distB="0" distL="0" distR="0" wp14:anchorId="04DB9C3A" wp14:editId="7804FF9C">
            <wp:extent cx="3552825" cy="702945"/>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65625" name="图片 3"/>
                    <pic:cNvPicPr>
                      <a:picLocks noChangeAspect="1"/>
                    </pic:cNvPicPr>
                  </pic:nvPicPr>
                  <pic:blipFill>
                    <a:blip r:embed="rId8" cstate="print"/>
                    <a:stretch>
                      <a:fillRect/>
                    </a:stretch>
                  </pic:blipFill>
                  <pic:spPr>
                    <a:xfrm>
                      <a:off x="0" y="0"/>
                      <a:ext cx="3921483" cy="776571"/>
                    </a:xfrm>
                    <a:prstGeom prst="rect">
                      <a:avLst/>
                    </a:prstGeom>
                  </pic:spPr>
                </pic:pic>
              </a:graphicData>
            </a:graphic>
          </wp:inline>
        </w:drawing>
      </w:r>
    </w:p>
    <w:p w14:paraId="4457CD87" w14:textId="77777777" w:rsidR="0027514A" w:rsidRDefault="00B12A83" w:rsidP="0027514A">
      <w:pPr>
        <w:spacing w:line="900" w:lineRule="exact"/>
        <w:jc w:val="center"/>
        <w:rPr>
          <w:rFonts w:ascii="宋体" w:hAnsi="宋体" w:hint="eastAsia"/>
          <w:b/>
          <w:spacing w:val="60"/>
          <w:kern w:val="44"/>
          <w:sz w:val="72"/>
          <w:szCs w:val="72"/>
        </w:rPr>
      </w:pPr>
      <w:r>
        <w:rPr>
          <w:rFonts w:ascii="宋体" w:hAnsi="宋体" w:hint="eastAsia"/>
          <w:b/>
          <w:spacing w:val="60"/>
          <w:kern w:val="44"/>
          <w:sz w:val="72"/>
          <w:szCs w:val="72"/>
        </w:rPr>
        <w:t>本科生毕业设计</w:t>
      </w:r>
      <w:r>
        <w:rPr>
          <w:rFonts w:ascii="宋体" w:hAnsi="宋体"/>
          <w:b/>
          <w:spacing w:val="60"/>
          <w:kern w:val="44"/>
          <w:sz w:val="72"/>
          <w:szCs w:val="72"/>
        </w:rPr>
        <w:t>(</w:t>
      </w:r>
      <w:r>
        <w:rPr>
          <w:rFonts w:ascii="宋体" w:hAnsi="宋体" w:hint="eastAsia"/>
          <w:b/>
          <w:spacing w:val="60"/>
          <w:kern w:val="44"/>
          <w:sz w:val="72"/>
          <w:szCs w:val="72"/>
        </w:rPr>
        <w:t>论文)</w:t>
      </w:r>
    </w:p>
    <w:p w14:paraId="7774869C" w14:textId="77777777" w:rsidR="0027514A" w:rsidRPr="00A93A7B" w:rsidRDefault="00B12A83" w:rsidP="0027514A">
      <w:pPr>
        <w:pStyle w:val="1"/>
        <w:spacing w:after="0" w:line="900" w:lineRule="exact"/>
        <w:jc w:val="center"/>
        <w:rPr>
          <w:rFonts w:ascii="宋体" w:eastAsia="宋体" w:hAnsi="宋体" w:hint="eastAsia"/>
          <w:sz w:val="72"/>
          <w:szCs w:val="72"/>
        </w:rPr>
      </w:pPr>
      <w:r>
        <w:rPr>
          <w:rFonts w:ascii="宋体" w:eastAsia="宋体" w:hAnsi="宋体" w:hint="eastAsia"/>
          <w:sz w:val="72"/>
          <w:szCs w:val="72"/>
        </w:rPr>
        <w:t>任务书</w:t>
      </w:r>
    </w:p>
    <w:p w14:paraId="4C5D1551" w14:textId="77777777" w:rsidR="0027514A" w:rsidRDefault="00B12A83" w:rsidP="0027514A">
      <w:pPr>
        <w:tabs>
          <w:tab w:val="left" w:pos="377"/>
        </w:tabs>
        <w:snapToGrid w:val="0"/>
        <w:spacing w:line="300" w:lineRule="auto"/>
        <w:jc w:val="center"/>
        <w:rPr>
          <w:rFonts w:ascii="宋体" w:hAnsi="宋体" w:hint="eastAsia"/>
          <w:b/>
          <w:sz w:val="44"/>
          <w:szCs w:val="44"/>
        </w:rPr>
      </w:pPr>
      <w:r>
        <w:rPr>
          <w:rFonts w:ascii="华文细黑" w:eastAsia="华文细黑" w:hAnsi="华文细黑"/>
          <w:b/>
          <w:sz w:val="44"/>
          <w:szCs w:val="44"/>
          <w:lang w:bidi="en-US"/>
        </w:rPr>
        <w:t>Alien内核的x86_64移植与vDSO引入</w:t>
      </w:r>
    </w:p>
    <w:p w14:paraId="2A07AE00" w14:textId="77777777" w:rsidR="0027514A" w:rsidRPr="00A93A7B" w:rsidRDefault="00B12A83" w:rsidP="0027514A">
      <w:pPr>
        <w:snapToGrid w:val="0"/>
        <w:spacing w:line="300" w:lineRule="auto"/>
        <w:jc w:val="center"/>
        <w:rPr>
          <w:b/>
          <w:color w:val="000000"/>
          <w:sz w:val="32"/>
          <w:szCs w:val="32"/>
        </w:rPr>
      </w:pPr>
      <w:r w:rsidRPr="00ED4409">
        <w:rPr>
          <w:rFonts w:hint="eastAsia"/>
          <w:b/>
          <w:color w:val="000000"/>
          <w:sz w:val="32"/>
          <w:szCs w:val="32"/>
        </w:rPr>
        <w:t>Alien Kernel: x86_64 Porting &amp; vDSO Integration</w:t>
      </w: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1"/>
        <w:gridCol w:w="5898"/>
      </w:tblGrid>
      <w:tr w:rsidR="00557012" w14:paraId="729E3D82" w14:textId="77777777" w:rsidTr="000328D5">
        <w:trPr>
          <w:trHeight w:val="680"/>
          <w:jc w:val="center"/>
        </w:trPr>
        <w:tc>
          <w:tcPr>
            <w:tcW w:w="2101" w:type="dxa"/>
            <w:vAlign w:val="bottom"/>
          </w:tcPr>
          <w:p w14:paraId="03AB0D38" w14:textId="77777777" w:rsidR="0027514A" w:rsidRDefault="00B12A83" w:rsidP="000328D5">
            <w:pPr>
              <w:jc w:val="right"/>
              <w:rPr>
                <w:sz w:val="32"/>
                <w:szCs w:val="32"/>
              </w:rPr>
            </w:pPr>
            <w:r>
              <w:rPr>
                <w:rFonts w:hint="eastAsia"/>
                <w:sz w:val="32"/>
                <w:szCs w:val="32"/>
              </w:rPr>
              <w:t>学</w:t>
            </w:r>
            <w:r w:rsidR="007254E7">
              <w:rPr>
                <w:rFonts w:hint="eastAsia"/>
                <w:sz w:val="32"/>
                <w:szCs w:val="32"/>
              </w:rPr>
              <w:t xml:space="preserve">    </w:t>
            </w:r>
            <w:r>
              <w:rPr>
                <w:rFonts w:hint="eastAsia"/>
                <w:sz w:val="32"/>
                <w:szCs w:val="32"/>
              </w:rPr>
              <w:t>院：</w:t>
            </w:r>
          </w:p>
        </w:tc>
        <w:tc>
          <w:tcPr>
            <w:tcW w:w="5898" w:type="dxa"/>
            <w:vAlign w:val="bottom"/>
          </w:tcPr>
          <w:p w14:paraId="5426E14E" w14:textId="77777777" w:rsidR="0027514A" w:rsidRDefault="00B12A83" w:rsidP="000328D5">
            <w:pPr>
              <w:jc w:val="center"/>
              <w:rPr>
                <w:sz w:val="32"/>
                <w:szCs w:val="32"/>
              </w:rPr>
            </w:pPr>
            <w:r>
              <w:rPr>
                <w:sz w:val="32"/>
                <w:szCs w:val="32"/>
              </w:rPr>
              <w:t>计算机学院</w:t>
            </w:r>
          </w:p>
        </w:tc>
      </w:tr>
      <w:tr w:rsidR="00557012" w14:paraId="57853D31" w14:textId="77777777" w:rsidTr="000328D5">
        <w:trPr>
          <w:trHeight w:val="680"/>
          <w:jc w:val="center"/>
        </w:trPr>
        <w:tc>
          <w:tcPr>
            <w:tcW w:w="2101" w:type="dxa"/>
            <w:vAlign w:val="bottom"/>
          </w:tcPr>
          <w:p w14:paraId="3BAA8BB4" w14:textId="77777777" w:rsidR="0027514A" w:rsidRDefault="00B12A83" w:rsidP="000328D5">
            <w:pPr>
              <w:jc w:val="right"/>
              <w:rPr>
                <w:sz w:val="32"/>
                <w:szCs w:val="32"/>
              </w:rPr>
            </w:pPr>
            <w:r>
              <w:rPr>
                <w:rFonts w:hint="eastAsia"/>
                <w:sz w:val="32"/>
                <w:szCs w:val="32"/>
              </w:rPr>
              <w:t>专</w:t>
            </w:r>
            <w:r w:rsidR="007254E7">
              <w:rPr>
                <w:rFonts w:hint="eastAsia"/>
                <w:sz w:val="32"/>
                <w:szCs w:val="32"/>
              </w:rPr>
              <w:t xml:space="preserve">    </w:t>
            </w:r>
            <w:r>
              <w:rPr>
                <w:rFonts w:hint="eastAsia"/>
                <w:sz w:val="32"/>
                <w:szCs w:val="32"/>
              </w:rPr>
              <w:t>业：</w:t>
            </w:r>
          </w:p>
        </w:tc>
        <w:tc>
          <w:tcPr>
            <w:tcW w:w="5898" w:type="dxa"/>
            <w:vAlign w:val="bottom"/>
          </w:tcPr>
          <w:p w14:paraId="18BE4C63" w14:textId="77777777" w:rsidR="0027514A" w:rsidRDefault="00B12A83" w:rsidP="000328D5">
            <w:pPr>
              <w:jc w:val="center"/>
              <w:rPr>
                <w:sz w:val="32"/>
                <w:szCs w:val="32"/>
              </w:rPr>
            </w:pPr>
            <w:r>
              <w:rPr>
                <w:sz w:val="32"/>
                <w:szCs w:val="32"/>
              </w:rPr>
              <w:t>计算机科学与技术（徐特立英才班）</w:t>
            </w:r>
          </w:p>
        </w:tc>
      </w:tr>
      <w:tr w:rsidR="00557012" w14:paraId="4EA98F15" w14:textId="77777777" w:rsidTr="000328D5">
        <w:trPr>
          <w:trHeight w:val="680"/>
          <w:jc w:val="center"/>
        </w:trPr>
        <w:tc>
          <w:tcPr>
            <w:tcW w:w="2101" w:type="dxa"/>
            <w:vAlign w:val="bottom"/>
          </w:tcPr>
          <w:p w14:paraId="2D8968BA" w14:textId="77777777" w:rsidR="0027514A" w:rsidRDefault="00B12A83" w:rsidP="000328D5">
            <w:pPr>
              <w:jc w:val="right"/>
              <w:rPr>
                <w:sz w:val="32"/>
                <w:szCs w:val="32"/>
              </w:rPr>
            </w:pPr>
            <w:r>
              <w:rPr>
                <w:rFonts w:hint="eastAsia"/>
                <w:sz w:val="32"/>
                <w:szCs w:val="32"/>
              </w:rPr>
              <w:t>班</w:t>
            </w:r>
            <w:r w:rsidR="007254E7">
              <w:rPr>
                <w:rFonts w:hint="eastAsia"/>
                <w:sz w:val="32"/>
                <w:szCs w:val="32"/>
              </w:rPr>
              <w:t xml:space="preserve">    </w:t>
            </w:r>
            <w:r>
              <w:rPr>
                <w:rFonts w:hint="eastAsia"/>
                <w:sz w:val="32"/>
                <w:szCs w:val="32"/>
              </w:rPr>
              <w:t>级：</w:t>
            </w:r>
          </w:p>
        </w:tc>
        <w:tc>
          <w:tcPr>
            <w:tcW w:w="5898" w:type="dxa"/>
            <w:vAlign w:val="bottom"/>
          </w:tcPr>
          <w:p w14:paraId="0B837EF1" w14:textId="77777777" w:rsidR="0027514A" w:rsidRDefault="00B12A83" w:rsidP="000328D5">
            <w:pPr>
              <w:jc w:val="center"/>
              <w:rPr>
                <w:sz w:val="32"/>
                <w:szCs w:val="32"/>
              </w:rPr>
            </w:pPr>
            <w:r>
              <w:rPr>
                <w:rFonts w:hint="eastAsia"/>
                <w:sz w:val="32"/>
                <w:szCs w:val="32"/>
              </w:rPr>
              <w:t>07022202</w:t>
            </w:r>
          </w:p>
        </w:tc>
      </w:tr>
      <w:tr w:rsidR="00557012" w14:paraId="4EA6713E" w14:textId="77777777" w:rsidTr="000328D5">
        <w:trPr>
          <w:trHeight w:val="680"/>
          <w:jc w:val="center"/>
        </w:trPr>
        <w:tc>
          <w:tcPr>
            <w:tcW w:w="2101" w:type="dxa"/>
            <w:vAlign w:val="bottom"/>
          </w:tcPr>
          <w:p w14:paraId="59E306EC" w14:textId="77777777" w:rsidR="0027514A" w:rsidRDefault="00B12A83" w:rsidP="000328D5">
            <w:pPr>
              <w:jc w:val="right"/>
              <w:rPr>
                <w:sz w:val="32"/>
                <w:szCs w:val="32"/>
              </w:rPr>
            </w:pPr>
            <w:r>
              <w:rPr>
                <w:rFonts w:hint="eastAsia"/>
                <w:sz w:val="32"/>
                <w:szCs w:val="32"/>
              </w:rPr>
              <w:t>学生姓名：</w:t>
            </w:r>
          </w:p>
        </w:tc>
        <w:tc>
          <w:tcPr>
            <w:tcW w:w="5898" w:type="dxa"/>
            <w:vAlign w:val="bottom"/>
          </w:tcPr>
          <w:p w14:paraId="758D73F5" w14:textId="77777777" w:rsidR="0027514A" w:rsidRDefault="00B12A83" w:rsidP="000328D5">
            <w:pPr>
              <w:jc w:val="center"/>
              <w:rPr>
                <w:sz w:val="32"/>
                <w:szCs w:val="32"/>
              </w:rPr>
            </w:pPr>
            <w:r>
              <w:rPr>
                <w:rFonts w:hint="eastAsia"/>
                <w:sz w:val="32"/>
                <w:szCs w:val="32"/>
              </w:rPr>
              <w:t>胡嘉晨</w:t>
            </w:r>
          </w:p>
        </w:tc>
      </w:tr>
      <w:tr w:rsidR="00557012" w14:paraId="15B0BB57" w14:textId="77777777" w:rsidTr="000328D5">
        <w:trPr>
          <w:trHeight w:val="680"/>
          <w:jc w:val="center"/>
        </w:trPr>
        <w:tc>
          <w:tcPr>
            <w:tcW w:w="2101" w:type="dxa"/>
            <w:vAlign w:val="bottom"/>
          </w:tcPr>
          <w:p w14:paraId="62533F72" w14:textId="77777777" w:rsidR="0027514A" w:rsidRDefault="00B12A83" w:rsidP="000328D5">
            <w:pPr>
              <w:jc w:val="right"/>
              <w:rPr>
                <w:sz w:val="32"/>
                <w:szCs w:val="32"/>
              </w:rPr>
            </w:pPr>
            <w:r>
              <w:rPr>
                <w:rFonts w:hint="eastAsia"/>
                <w:sz w:val="32"/>
                <w:szCs w:val="32"/>
              </w:rPr>
              <w:t>学</w:t>
            </w:r>
            <w:r w:rsidR="007254E7">
              <w:rPr>
                <w:rFonts w:hint="eastAsia"/>
                <w:sz w:val="32"/>
                <w:szCs w:val="32"/>
              </w:rPr>
              <w:t xml:space="preserve">    </w:t>
            </w:r>
            <w:r>
              <w:rPr>
                <w:rFonts w:hint="eastAsia"/>
                <w:sz w:val="32"/>
                <w:szCs w:val="32"/>
              </w:rPr>
              <w:t>号：</w:t>
            </w:r>
          </w:p>
        </w:tc>
        <w:tc>
          <w:tcPr>
            <w:tcW w:w="5898" w:type="dxa"/>
            <w:vAlign w:val="bottom"/>
          </w:tcPr>
          <w:p w14:paraId="2EB5F625" w14:textId="77777777" w:rsidR="0027514A" w:rsidRDefault="00B12A83" w:rsidP="000328D5">
            <w:pPr>
              <w:jc w:val="center"/>
              <w:rPr>
                <w:sz w:val="32"/>
                <w:szCs w:val="32"/>
              </w:rPr>
            </w:pPr>
            <w:r>
              <w:rPr>
                <w:rFonts w:hint="eastAsia"/>
                <w:sz w:val="32"/>
                <w:szCs w:val="32"/>
              </w:rPr>
              <w:t>1120220611</w:t>
            </w:r>
          </w:p>
        </w:tc>
      </w:tr>
      <w:tr w:rsidR="00557012" w14:paraId="51F01683" w14:textId="77777777" w:rsidTr="000328D5">
        <w:trPr>
          <w:trHeight w:val="680"/>
          <w:jc w:val="center"/>
        </w:trPr>
        <w:tc>
          <w:tcPr>
            <w:tcW w:w="2101" w:type="dxa"/>
            <w:vAlign w:val="center"/>
          </w:tcPr>
          <w:p w14:paraId="380FC08A" w14:textId="77777777" w:rsidR="0027514A" w:rsidRDefault="00B12A83" w:rsidP="000328D5">
            <w:pPr>
              <w:jc w:val="right"/>
              <w:rPr>
                <w:sz w:val="32"/>
                <w:szCs w:val="32"/>
              </w:rPr>
            </w:pPr>
            <w:r>
              <w:rPr>
                <w:rFonts w:hint="eastAsia"/>
                <w:sz w:val="32"/>
                <w:szCs w:val="32"/>
              </w:rPr>
              <w:t>指导教师：</w:t>
            </w:r>
          </w:p>
        </w:tc>
        <w:tc>
          <w:tcPr>
            <w:tcW w:w="5898" w:type="dxa"/>
            <w:vAlign w:val="bottom"/>
          </w:tcPr>
          <w:p w14:paraId="4F5A2FFF" w14:textId="77777777" w:rsidR="0027514A" w:rsidRDefault="00B12A83" w:rsidP="000328D5">
            <w:pPr>
              <w:jc w:val="center"/>
              <w:rPr>
                <w:sz w:val="32"/>
                <w:szCs w:val="32"/>
              </w:rPr>
            </w:pPr>
            <w:r>
              <w:rPr>
                <w:sz w:val="32"/>
                <w:szCs w:val="32"/>
              </w:rPr>
              <w:t>陆慧梅</w:t>
            </w:r>
            <w:r>
              <w:rPr>
                <w:rFonts w:hint="eastAsia"/>
                <w:sz w:val="32"/>
                <w:szCs w:val="32"/>
              </w:rPr>
              <w:t xml:space="preserve">    </w:t>
            </w:r>
          </w:p>
        </w:tc>
      </w:tr>
    </w:tbl>
    <w:p w14:paraId="029C875F" w14:textId="77777777" w:rsidR="0027514A" w:rsidRDefault="00B12A83" w:rsidP="0027514A">
      <w:pPr>
        <w:jc w:val="center"/>
        <w:rPr>
          <w:rFonts w:ascii="宋体" w:hAnsi="宋体" w:hint="eastAsia"/>
          <w:b/>
          <w:sz w:val="32"/>
          <w:szCs w:val="32"/>
        </w:rPr>
        <w:sectPr w:rsidR="0027514A">
          <w:headerReference w:type="even" r:id="rId9"/>
          <w:headerReference w:type="default" r:id="rId10"/>
          <w:footerReference w:type="default" r:id="rId11"/>
          <w:headerReference w:type="first" r:id="rId12"/>
          <w:pgSz w:w="11906" w:h="16838"/>
          <w:pgMar w:top="1701" w:right="1474" w:bottom="1474" w:left="1701" w:header="1361" w:footer="1134" w:gutter="0"/>
          <w:pgNumType w:start="1"/>
          <w:cols w:space="425"/>
          <w:titlePg/>
          <w:docGrid w:type="lines" w:linePitch="312"/>
        </w:sectPr>
      </w:pPr>
      <w:r>
        <w:rPr>
          <w:rFonts w:ascii="宋体" w:hAnsi="宋体" w:cs="宋体" w:hint="eastAsia"/>
          <w:b/>
          <w:kern w:val="0"/>
          <w:sz w:val="32"/>
          <w:szCs w:val="32"/>
        </w:rPr>
        <w:t>2</w:t>
      </w:r>
      <w:r>
        <w:rPr>
          <w:rFonts w:ascii="宋体" w:hAnsi="宋体" w:cs="宋体"/>
          <w:b/>
          <w:kern w:val="0"/>
          <w:sz w:val="32"/>
          <w:szCs w:val="32"/>
        </w:rPr>
        <w:t>02</w:t>
      </w:r>
      <w:r>
        <w:rPr>
          <w:rFonts w:ascii="宋体" w:hAnsi="宋体" w:cs="宋体" w:hint="eastAsia"/>
          <w:b/>
          <w:kern w:val="0"/>
          <w:sz w:val="32"/>
          <w:szCs w:val="32"/>
        </w:rPr>
        <w:t>6年 北京理工大学教务部制</w:t>
      </w:r>
    </w:p>
    <w:p w14:paraId="4A01EA94" w14:textId="77777777" w:rsidR="00C508BD" w:rsidRDefault="00B12A83">
      <w:pPr>
        <w:jc w:val="center"/>
        <w:rPr>
          <w:sz w:val="48"/>
        </w:rPr>
      </w:pPr>
      <w:r>
        <w:rPr>
          <w:noProof/>
          <w:sz w:val="48"/>
        </w:rPr>
        <w:lastRenderedPageBreak/>
        <w:drawing>
          <wp:inline distT="0" distB="0" distL="0" distR="0" wp14:anchorId="72CEF9C2" wp14:editId="09506B82">
            <wp:extent cx="2741930" cy="467360"/>
            <wp:effectExtent l="0" t="0" r="127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40641" name="图片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7969" cy="468809"/>
                    </a:xfrm>
                    <a:prstGeom prst="rect">
                      <a:avLst/>
                    </a:prstGeom>
                  </pic:spPr>
                </pic:pic>
              </a:graphicData>
            </a:graphic>
          </wp:inline>
        </w:drawing>
      </w:r>
    </w:p>
    <w:p w14:paraId="469109E8" w14:textId="77777777" w:rsidR="00C508BD" w:rsidRDefault="00B12A83">
      <w:pPr>
        <w:pStyle w:val="1"/>
        <w:spacing w:after="0"/>
        <w:jc w:val="center"/>
        <w:rPr>
          <w:rFonts w:ascii="宋体" w:eastAsia="宋体" w:hAnsi="宋体" w:hint="eastAsia"/>
          <w:spacing w:val="20"/>
          <w:sz w:val="44"/>
        </w:rPr>
      </w:pPr>
      <w:bookmarkStart w:id="0" w:name="_Toc58767897"/>
      <w:r>
        <w:rPr>
          <w:rFonts w:ascii="宋体" w:eastAsia="宋体" w:hAnsi="宋体" w:hint="eastAsia"/>
          <w:spacing w:val="20"/>
          <w:sz w:val="44"/>
        </w:rPr>
        <w:t>本科生毕业设计（论文）任务书</w:t>
      </w:r>
      <w:bookmarkEnd w:id="0"/>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81"/>
        <w:gridCol w:w="2750"/>
        <w:gridCol w:w="1560"/>
        <w:gridCol w:w="2948"/>
      </w:tblGrid>
      <w:tr w:rsidR="00557012" w14:paraId="2B84FF69" w14:textId="77777777">
        <w:trPr>
          <w:trHeight w:val="645"/>
          <w:jc w:val="center"/>
        </w:trPr>
        <w:tc>
          <w:tcPr>
            <w:tcW w:w="1781" w:type="dxa"/>
            <w:vAlign w:val="center"/>
          </w:tcPr>
          <w:p w14:paraId="4535E777" w14:textId="77777777" w:rsidR="00C508BD" w:rsidRDefault="00B12A83">
            <w:pPr>
              <w:jc w:val="center"/>
              <w:rPr>
                <w:sz w:val="28"/>
              </w:rPr>
            </w:pPr>
            <w:r>
              <w:rPr>
                <w:rFonts w:hint="eastAsia"/>
                <w:sz w:val="28"/>
              </w:rPr>
              <w:t>学生姓名</w:t>
            </w:r>
          </w:p>
        </w:tc>
        <w:tc>
          <w:tcPr>
            <w:tcW w:w="2750" w:type="dxa"/>
            <w:vAlign w:val="center"/>
          </w:tcPr>
          <w:p w14:paraId="3FFDA66F" w14:textId="77777777" w:rsidR="00C508BD" w:rsidRDefault="00B12A83">
            <w:pPr>
              <w:jc w:val="center"/>
              <w:rPr>
                <w:sz w:val="28"/>
              </w:rPr>
            </w:pPr>
            <w:r>
              <w:rPr>
                <w:rFonts w:hint="eastAsia"/>
                <w:sz w:val="28"/>
              </w:rPr>
              <w:t>胡嘉晨</w:t>
            </w:r>
          </w:p>
        </w:tc>
        <w:tc>
          <w:tcPr>
            <w:tcW w:w="1560" w:type="dxa"/>
            <w:vAlign w:val="center"/>
          </w:tcPr>
          <w:p w14:paraId="00E6C0E0" w14:textId="77777777" w:rsidR="00C508BD" w:rsidRDefault="00B12A83">
            <w:pPr>
              <w:jc w:val="center"/>
              <w:rPr>
                <w:sz w:val="28"/>
              </w:rPr>
            </w:pPr>
            <w:r>
              <w:rPr>
                <w:rFonts w:hint="eastAsia"/>
                <w:sz w:val="28"/>
              </w:rPr>
              <w:t>学号</w:t>
            </w:r>
          </w:p>
        </w:tc>
        <w:tc>
          <w:tcPr>
            <w:tcW w:w="2948" w:type="dxa"/>
            <w:vAlign w:val="center"/>
          </w:tcPr>
          <w:p w14:paraId="2F820EF8" w14:textId="77777777" w:rsidR="00C508BD" w:rsidRDefault="00B12A83">
            <w:pPr>
              <w:jc w:val="center"/>
              <w:rPr>
                <w:sz w:val="28"/>
              </w:rPr>
            </w:pPr>
            <w:r>
              <w:rPr>
                <w:rFonts w:hint="eastAsia"/>
                <w:sz w:val="28"/>
              </w:rPr>
              <w:t>1120220611</w:t>
            </w:r>
          </w:p>
        </w:tc>
      </w:tr>
      <w:tr w:rsidR="00557012" w14:paraId="1219A998" w14:textId="77777777">
        <w:trPr>
          <w:trHeight w:val="555"/>
          <w:jc w:val="center"/>
        </w:trPr>
        <w:tc>
          <w:tcPr>
            <w:tcW w:w="1781" w:type="dxa"/>
            <w:vAlign w:val="center"/>
          </w:tcPr>
          <w:p w14:paraId="284730C8" w14:textId="77777777" w:rsidR="00C508BD" w:rsidRDefault="00B12A83">
            <w:pPr>
              <w:jc w:val="center"/>
              <w:rPr>
                <w:sz w:val="28"/>
              </w:rPr>
            </w:pPr>
            <w:r>
              <w:rPr>
                <w:rFonts w:hint="eastAsia"/>
                <w:sz w:val="28"/>
              </w:rPr>
              <w:t>学院</w:t>
            </w:r>
          </w:p>
        </w:tc>
        <w:tc>
          <w:tcPr>
            <w:tcW w:w="2750" w:type="dxa"/>
            <w:vAlign w:val="center"/>
          </w:tcPr>
          <w:p w14:paraId="4E272B61" w14:textId="77777777" w:rsidR="00C508BD" w:rsidRDefault="00B12A83">
            <w:pPr>
              <w:jc w:val="center"/>
              <w:rPr>
                <w:sz w:val="28"/>
              </w:rPr>
            </w:pPr>
            <w:r>
              <w:rPr>
                <w:sz w:val="28"/>
              </w:rPr>
              <w:t>计算机学院</w:t>
            </w:r>
          </w:p>
        </w:tc>
        <w:tc>
          <w:tcPr>
            <w:tcW w:w="1560" w:type="dxa"/>
            <w:vAlign w:val="center"/>
          </w:tcPr>
          <w:p w14:paraId="4FB80BB4" w14:textId="77777777" w:rsidR="00C508BD" w:rsidRDefault="00B12A83">
            <w:pPr>
              <w:jc w:val="center"/>
              <w:rPr>
                <w:sz w:val="28"/>
              </w:rPr>
            </w:pPr>
            <w:r>
              <w:rPr>
                <w:sz w:val="28"/>
              </w:rPr>
              <w:t>班级</w:t>
            </w:r>
          </w:p>
        </w:tc>
        <w:tc>
          <w:tcPr>
            <w:tcW w:w="2948" w:type="dxa"/>
            <w:vAlign w:val="center"/>
          </w:tcPr>
          <w:p w14:paraId="62A5EA48" w14:textId="77777777" w:rsidR="00C508BD" w:rsidRDefault="00B12A83">
            <w:pPr>
              <w:jc w:val="center"/>
              <w:rPr>
                <w:sz w:val="28"/>
              </w:rPr>
            </w:pPr>
            <w:r>
              <w:rPr>
                <w:rFonts w:hint="eastAsia"/>
                <w:sz w:val="28"/>
              </w:rPr>
              <w:t>07022202</w:t>
            </w:r>
          </w:p>
        </w:tc>
      </w:tr>
      <w:tr w:rsidR="00557012" w14:paraId="08C9BB5A" w14:textId="77777777">
        <w:trPr>
          <w:trHeight w:val="555"/>
          <w:jc w:val="center"/>
        </w:trPr>
        <w:tc>
          <w:tcPr>
            <w:tcW w:w="1781" w:type="dxa"/>
            <w:vAlign w:val="center"/>
          </w:tcPr>
          <w:p w14:paraId="7D8BF319" w14:textId="77777777" w:rsidR="00C508BD" w:rsidRDefault="00B12A83">
            <w:pPr>
              <w:jc w:val="center"/>
              <w:rPr>
                <w:sz w:val="28"/>
              </w:rPr>
            </w:pPr>
            <w:r>
              <w:rPr>
                <w:rFonts w:hint="eastAsia"/>
                <w:sz w:val="28"/>
              </w:rPr>
              <w:t>专业</w:t>
            </w:r>
          </w:p>
        </w:tc>
        <w:tc>
          <w:tcPr>
            <w:tcW w:w="2750" w:type="dxa"/>
            <w:vAlign w:val="center"/>
          </w:tcPr>
          <w:p w14:paraId="7CF9FFD6" w14:textId="77777777" w:rsidR="00C508BD" w:rsidRDefault="00B12A83">
            <w:pPr>
              <w:jc w:val="center"/>
              <w:rPr>
                <w:sz w:val="28"/>
              </w:rPr>
            </w:pPr>
            <w:r>
              <w:rPr>
                <w:sz w:val="28"/>
              </w:rPr>
              <w:t>计算机科学与技术（徐特立英才班）</w:t>
            </w:r>
          </w:p>
        </w:tc>
        <w:tc>
          <w:tcPr>
            <w:tcW w:w="1560" w:type="dxa"/>
            <w:vAlign w:val="center"/>
          </w:tcPr>
          <w:p w14:paraId="1DD8BB64" w14:textId="77777777" w:rsidR="00C508BD" w:rsidRDefault="00B12A83">
            <w:pPr>
              <w:jc w:val="center"/>
              <w:rPr>
                <w:b/>
                <w:sz w:val="28"/>
              </w:rPr>
            </w:pPr>
            <w:r>
              <w:rPr>
                <w:rFonts w:hint="eastAsia"/>
                <w:sz w:val="28"/>
              </w:rPr>
              <w:t>题目类型</w:t>
            </w:r>
          </w:p>
        </w:tc>
        <w:tc>
          <w:tcPr>
            <w:tcW w:w="2948" w:type="dxa"/>
            <w:vAlign w:val="center"/>
          </w:tcPr>
          <w:p w14:paraId="1E99AE8B" w14:textId="77777777" w:rsidR="00C508BD" w:rsidRDefault="00B12A83">
            <w:pPr>
              <w:jc w:val="center"/>
              <w:rPr>
                <w:sz w:val="28"/>
              </w:rPr>
            </w:pPr>
            <w:r>
              <w:rPr>
                <w:sz w:val="28"/>
              </w:rPr>
              <w:t>不是特殊类型毕设</w:t>
            </w:r>
          </w:p>
        </w:tc>
      </w:tr>
      <w:tr w:rsidR="00557012" w14:paraId="19E68ACD" w14:textId="77777777">
        <w:trPr>
          <w:trHeight w:val="555"/>
          <w:jc w:val="center"/>
        </w:trPr>
        <w:tc>
          <w:tcPr>
            <w:tcW w:w="1781" w:type="dxa"/>
            <w:vAlign w:val="center"/>
          </w:tcPr>
          <w:p w14:paraId="3E252FA8" w14:textId="77777777" w:rsidR="00C508BD" w:rsidRDefault="00B12A83">
            <w:pPr>
              <w:jc w:val="center"/>
              <w:rPr>
                <w:sz w:val="28"/>
              </w:rPr>
            </w:pPr>
            <w:r>
              <w:rPr>
                <w:rFonts w:hint="eastAsia"/>
                <w:sz w:val="28"/>
              </w:rPr>
              <w:t>指导教师</w:t>
            </w:r>
          </w:p>
        </w:tc>
        <w:tc>
          <w:tcPr>
            <w:tcW w:w="2750" w:type="dxa"/>
            <w:vAlign w:val="center"/>
          </w:tcPr>
          <w:p w14:paraId="33A21035" w14:textId="77777777" w:rsidR="00C508BD" w:rsidRDefault="00B12A83">
            <w:pPr>
              <w:jc w:val="center"/>
              <w:rPr>
                <w:sz w:val="28"/>
              </w:rPr>
            </w:pPr>
            <w:r>
              <w:rPr>
                <w:sz w:val="28"/>
              </w:rPr>
              <w:t>陆慧梅</w:t>
            </w:r>
          </w:p>
        </w:tc>
        <w:tc>
          <w:tcPr>
            <w:tcW w:w="1560" w:type="dxa"/>
            <w:vAlign w:val="center"/>
          </w:tcPr>
          <w:p w14:paraId="6B54825D" w14:textId="77777777" w:rsidR="00C508BD" w:rsidRDefault="00B12A83">
            <w:pPr>
              <w:spacing w:line="440" w:lineRule="exact"/>
              <w:jc w:val="center"/>
              <w:rPr>
                <w:sz w:val="28"/>
              </w:rPr>
            </w:pPr>
            <w:r>
              <w:rPr>
                <w:rFonts w:hint="eastAsia"/>
                <w:sz w:val="28"/>
              </w:rPr>
              <w:t>指导教师所在学院</w:t>
            </w:r>
          </w:p>
        </w:tc>
        <w:tc>
          <w:tcPr>
            <w:tcW w:w="2948" w:type="dxa"/>
            <w:vAlign w:val="center"/>
          </w:tcPr>
          <w:p w14:paraId="241A2412" w14:textId="77777777" w:rsidR="00C508BD" w:rsidRDefault="00B12A83">
            <w:pPr>
              <w:jc w:val="center"/>
              <w:rPr>
                <w:sz w:val="28"/>
              </w:rPr>
            </w:pPr>
            <w:r>
              <w:rPr>
                <w:sz w:val="28"/>
              </w:rPr>
              <w:t>计算机学院</w:t>
            </w:r>
          </w:p>
        </w:tc>
      </w:tr>
      <w:tr w:rsidR="00557012" w14:paraId="658865C0" w14:textId="77777777">
        <w:trPr>
          <w:trHeight w:val="555"/>
          <w:jc w:val="center"/>
        </w:trPr>
        <w:tc>
          <w:tcPr>
            <w:tcW w:w="1781" w:type="dxa"/>
            <w:vAlign w:val="center"/>
          </w:tcPr>
          <w:p w14:paraId="3C67A028" w14:textId="77777777" w:rsidR="00C508BD" w:rsidRDefault="00B12A83">
            <w:pPr>
              <w:jc w:val="center"/>
              <w:rPr>
                <w:sz w:val="28"/>
              </w:rPr>
            </w:pPr>
            <w:r>
              <w:rPr>
                <w:rFonts w:hint="eastAsia"/>
                <w:sz w:val="28"/>
              </w:rPr>
              <w:t>题目来源</w:t>
            </w:r>
          </w:p>
        </w:tc>
        <w:tc>
          <w:tcPr>
            <w:tcW w:w="2750" w:type="dxa"/>
            <w:vAlign w:val="center"/>
          </w:tcPr>
          <w:p w14:paraId="6E77F585" w14:textId="77777777" w:rsidR="00C508BD" w:rsidRDefault="00B12A83">
            <w:pPr>
              <w:jc w:val="center"/>
              <w:rPr>
                <w:sz w:val="28"/>
              </w:rPr>
            </w:pPr>
            <w:r>
              <w:rPr>
                <w:sz w:val="28"/>
              </w:rPr>
              <w:t>自拟题目</w:t>
            </w:r>
          </w:p>
        </w:tc>
        <w:tc>
          <w:tcPr>
            <w:tcW w:w="1560" w:type="dxa"/>
            <w:vAlign w:val="center"/>
          </w:tcPr>
          <w:p w14:paraId="0B12EB1A" w14:textId="77777777" w:rsidR="00C508BD" w:rsidRDefault="00B12A83">
            <w:pPr>
              <w:jc w:val="center"/>
              <w:rPr>
                <w:sz w:val="28"/>
              </w:rPr>
            </w:pPr>
            <w:r>
              <w:rPr>
                <w:rFonts w:hint="eastAsia"/>
                <w:sz w:val="28"/>
              </w:rPr>
              <w:t>题目性质</w:t>
            </w:r>
          </w:p>
        </w:tc>
        <w:tc>
          <w:tcPr>
            <w:tcW w:w="2948" w:type="dxa"/>
            <w:vAlign w:val="center"/>
          </w:tcPr>
          <w:p w14:paraId="6FD1FA9E" w14:textId="77777777" w:rsidR="00C508BD" w:rsidRDefault="00B12A83">
            <w:pPr>
              <w:jc w:val="center"/>
              <w:rPr>
                <w:sz w:val="28"/>
              </w:rPr>
            </w:pPr>
            <w:r>
              <w:rPr>
                <w:sz w:val="28"/>
              </w:rPr>
              <w:t>软件开发</w:t>
            </w:r>
          </w:p>
        </w:tc>
      </w:tr>
      <w:tr w:rsidR="00557012" w14:paraId="442AC76F" w14:textId="77777777">
        <w:trPr>
          <w:trHeight w:val="492"/>
          <w:jc w:val="center"/>
        </w:trPr>
        <w:tc>
          <w:tcPr>
            <w:tcW w:w="1781" w:type="dxa"/>
            <w:vAlign w:val="center"/>
          </w:tcPr>
          <w:p w14:paraId="3CB45563" w14:textId="77777777" w:rsidR="00C508BD" w:rsidRDefault="00B12A83">
            <w:pPr>
              <w:jc w:val="center"/>
              <w:rPr>
                <w:sz w:val="28"/>
              </w:rPr>
            </w:pPr>
            <w:r>
              <w:rPr>
                <w:rFonts w:hint="eastAsia"/>
                <w:sz w:val="28"/>
              </w:rPr>
              <w:t>题目</w:t>
            </w:r>
          </w:p>
        </w:tc>
        <w:tc>
          <w:tcPr>
            <w:tcW w:w="7258" w:type="dxa"/>
            <w:gridSpan w:val="3"/>
            <w:vAlign w:val="center"/>
          </w:tcPr>
          <w:p w14:paraId="6D3C7A3F" w14:textId="77777777" w:rsidR="00C508BD" w:rsidRDefault="00B12A83">
            <w:pPr>
              <w:tabs>
                <w:tab w:val="left" w:pos="377"/>
              </w:tabs>
              <w:snapToGrid w:val="0"/>
              <w:spacing w:line="300" w:lineRule="auto"/>
              <w:jc w:val="center"/>
              <w:rPr>
                <w:sz w:val="28"/>
              </w:rPr>
            </w:pPr>
            <w:r>
              <w:rPr>
                <w:sz w:val="28"/>
              </w:rPr>
              <w:t>Alien</w:t>
            </w:r>
            <w:r>
              <w:rPr>
                <w:sz w:val="28"/>
              </w:rPr>
              <w:t>内核的</w:t>
            </w:r>
            <w:r>
              <w:rPr>
                <w:sz w:val="28"/>
              </w:rPr>
              <w:t>x86_64</w:t>
            </w:r>
            <w:r>
              <w:rPr>
                <w:sz w:val="28"/>
              </w:rPr>
              <w:t>移植与</w:t>
            </w:r>
            <w:r>
              <w:rPr>
                <w:sz w:val="28"/>
              </w:rPr>
              <w:t>vDSO</w:t>
            </w:r>
            <w:r>
              <w:rPr>
                <w:sz w:val="28"/>
              </w:rPr>
              <w:t>引入</w:t>
            </w:r>
          </w:p>
        </w:tc>
      </w:tr>
      <w:tr w:rsidR="00557012" w14:paraId="15D8F115" w14:textId="77777777">
        <w:trPr>
          <w:trHeight w:val="77"/>
          <w:jc w:val="center"/>
        </w:trPr>
        <w:tc>
          <w:tcPr>
            <w:tcW w:w="9039" w:type="dxa"/>
            <w:gridSpan w:val="4"/>
          </w:tcPr>
          <w:p w14:paraId="3831D39A" w14:textId="77777777" w:rsidR="00C508BD" w:rsidRDefault="00B12A83">
            <w:pPr>
              <w:spacing w:beforeLines="50" w:before="156"/>
              <w:rPr>
                <w:sz w:val="28"/>
              </w:rPr>
            </w:pPr>
            <w:r>
              <w:rPr>
                <w:rFonts w:hint="eastAsia"/>
                <w:b/>
                <w:sz w:val="28"/>
              </w:rPr>
              <w:t>一、题目内容</w:t>
            </w:r>
          </w:p>
          <w:p w14:paraId="6A8F9276" w14:textId="77777777" w:rsidR="00557012" w:rsidRDefault="00B12A83">
            <w:pPr>
              <w:widowControl/>
              <w:spacing w:after="240"/>
              <w:jc w:val="left"/>
              <w:rPr>
                <w:rFonts w:ascii="宋体" w:hAnsi="宋体" w:cs="宋体" w:hint="eastAsia"/>
                <w:kern w:val="0"/>
                <w:sz w:val="24"/>
              </w:rPr>
            </w:pPr>
            <w:r>
              <w:rPr>
                <w:rFonts w:ascii="等线" w:eastAsia="等线" w:hAnsi="等线" w:cs="等线"/>
                <w:kern w:val="0"/>
                <w:szCs w:val="21"/>
              </w:rPr>
              <w:t>本课题旨在将组件化操作系统内核Alien移植至x86-64架构，并引入vDSO（虚拟动态共享对象）机制。Alien是一个基于64位RISC-V架构，具有组件化设计并支持运行时热升级功能的操作系统内核。本课题通过将Alien内核移植至x86-64平台，验证其工作在主流架构上的可行性并在其中实现vDSO，为用户态程序提供高效的系统调用路径，避免频繁陷入内核态带来的性能开销。</w:t>
            </w:r>
          </w:p>
          <w:p w14:paraId="20F298B4" w14:textId="77777777" w:rsidR="00C508BD" w:rsidRDefault="00C508BD">
            <w:pPr>
              <w:spacing w:beforeLines="50" w:before="156"/>
              <w:ind w:firstLineChars="200" w:firstLine="480"/>
              <w:rPr>
                <w:sz w:val="24"/>
              </w:rPr>
            </w:pPr>
          </w:p>
        </w:tc>
      </w:tr>
      <w:tr w:rsidR="00557012" w14:paraId="309D0D8F" w14:textId="77777777">
        <w:trPr>
          <w:trHeight w:val="79"/>
          <w:jc w:val="center"/>
        </w:trPr>
        <w:tc>
          <w:tcPr>
            <w:tcW w:w="9039" w:type="dxa"/>
            <w:gridSpan w:val="4"/>
          </w:tcPr>
          <w:p w14:paraId="3EA5753E" w14:textId="77777777" w:rsidR="00C508BD" w:rsidRDefault="00B12A83">
            <w:pPr>
              <w:tabs>
                <w:tab w:val="right" w:pos="8823"/>
              </w:tabs>
              <w:spacing w:beforeLines="50" w:before="156"/>
              <w:rPr>
                <w:b/>
                <w:sz w:val="28"/>
              </w:rPr>
            </w:pPr>
            <w:r>
              <w:rPr>
                <w:rFonts w:hint="eastAsia"/>
                <w:b/>
                <w:sz w:val="28"/>
              </w:rPr>
              <w:t>二、任务要求</w:t>
            </w:r>
            <w:r>
              <w:rPr>
                <w:b/>
                <w:sz w:val="28"/>
              </w:rPr>
              <w:tab/>
            </w:r>
          </w:p>
          <w:p w14:paraId="6C8F915B" w14:textId="77777777" w:rsidR="00557012" w:rsidRDefault="00B12A83">
            <w:pPr>
              <w:widowControl/>
              <w:spacing w:after="240"/>
              <w:ind w:left="450"/>
              <w:jc w:val="left"/>
              <w:rPr>
                <w:rFonts w:ascii="宋体" w:hAnsi="宋体" w:cs="宋体" w:hint="eastAsia"/>
                <w:kern w:val="0"/>
                <w:sz w:val="24"/>
              </w:rPr>
            </w:pPr>
            <w:r>
              <w:rPr>
                <w:rFonts w:ascii="宋体" w:hAnsi="宋体" w:cs="宋体"/>
                <w:kern w:val="0"/>
                <w:sz w:val="24"/>
              </w:rPr>
              <w:t>1、</w:t>
            </w:r>
            <w:r>
              <w:rPr>
                <w:rFonts w:eastAsia="Times New Roman"/>
                <w:kern w:val="0"/>
                <w:sz w:val="14"/>
                <w:szCs w:val="14"/>
              </w:rPr>
              <w:t xml:space="preserve"> </w:t>
            </w:r>
            <w:r>
              <w:rPr>
                <w:rFonts w:ascii="宋体" w:hAnsi="宋体" w:cs="宋体"/>
                <w:kern w:val="0"/>
                <w:sz w:val="24"/>
              </w:rPr>
              <w:t>了解操作系统内核、计算机体系结构相关背景知识，了解国内外在组件化内核等技术领域的发展趋势，构建一个基于x86-64架构的操作系统内核并引入vDSO机制，知晓和理解操作系统在安全性与可靠性上的核心要求，知晓在底层资源管理与硬件交互中需遵循的设计原则与约束，能够从性能及可维护性的角度评价vDSO等内核关键模块的设计。</w:t>
            </w:r>
          </w:p>
          <w:p w14:paraId="5AC834FC" w14:textId="77777777" w:rsidR="00557012" w:rsidRDefault="00B12A83">
            <w:pPr>
              <w:widowControl/>
              <w:spacing w:before="240" w:after="240"/>
              <w:ind w:left="450"/>
              <w:jc w:val="left"/>
              <w:rPr>
                <w:rFonts w:ascii="宋体" w:hAnsi="宋体" w:cs="宋体" w:hint="eastAsia"/>
                <w:kern w:val="0"/>
                <w:sz w:val="24"/>
              </w:rPr>
            </w:pPr>
            <w:r>
              <w:rPr>
                <w:rFonts w:ascii="宋体" w:hAnsi="宋体" w:cs="宋体"/>
                <w:kern w:val="0"/>
                <w:sz w:val="24"/>
              </w:rPr>
              <w:t>2、</w:t>
            </w:r>
            <w:r>
              <w:rPr>
                <w:rFonts w:eastAsia="Times New Roman"/>
                <w:kern w:val="0"/>
                <w:sz w:val="14"/>
                <w:szCs w:val="14"/>
              </w:rPr>
              <w:t xml:space="preserve"> </w:t>
            </w:r>
            <w:r>
              <w:rPr>
                <w:rFonts w:ascii="宋体" w:hAnsi="宋体" w:cs="宋体"/>
                <w:kern w:val="0"/>
                <w:sz w:val="24"/>
              </w:rPr>
              <w:t>在指导教师指导下，自学并掌握Rust编程语言、x86-64汇编及vDSO实现原理。首先，完成将Alien内核向x86-64架构的移植。接下来，设计并实现vDSO机制，为用户态程序提供高效的系统调用路径，减少内核态陷入带来的性能开销。</w:t>
            </w:r>
          </w:p>
          <w:p w14:paraId="4DA59B29" w14:textId="77777777" w:rsidR="00557012" w:rsidRDefault="00B12A83">
            <w:pPr>
              <w:widowControl/>
              <w:spacing w:before="240" w:after="240"/>
              <w:ind w:left="450"/>
              <w:jc w:val="left"/>
              <w:rPr>
                <w:rFonts w:ascii="宋体" w:hAnsi="宋体" w:cs="宋体" w:hint="eastAsia"/>
                <w:kern w:val="0"/>
                <w:sz w:val="24"/>
              </w:rPr>
            </w:pPr>
            <w:r>
              <w:rPr>
                <w:rFonts w:ascii="宋体" w:hAnsi="宋体" w:cs="宋体"/>
                <w:kern w:val="0"/>
                <w:sz w:val="24"/>
              </w:rPr>
              <w:lastRenderedPageBreak/>
              <w:t>3、</w:t>
            </w:r>
            <w:r>
              <w:rPr>
                <w:rFonts w:eastAsia="Times New Roman"/>
                <w:kern w:val="0"/>
                <w:sz w:val="14"/>
                <w:szCs w:val="14"/>
              </w:rPr>
              <w:t xml:space="preserve"> </w:t>
            </w:r>
            <w:r>
              <w:rPr>
                <w:rFonts w:ascii="宋体" w:hAnsi="宋体" w:cs="宋体"/>
                <w:kern w:val="0"/>
                <w:sz w:val="24"/>
              </w:rPr>
              <w:t>完成毕业设计（论文）外文翻译，锻炼跨文化交流的语言和书面表达能力，能就工程专业问题，在跨文化背景下进行基本沟通和交流。</w:t>
            </w:r>
          </w:p>
          <w:p w14:paraId="653E5826" w14:textId="77777777" w:rsidR="00557012" w:rsidRDefault="00B12A83">
            <w:pPr>
              <w:widowControl/>
              <w:spacing w:before="240" w:after="240"/>
              <w:ind w:left="450"/>
              <w:jc w:val="left"/>
              <w:rPr>
                <w:rFonts w:ascii="宋体" w:hAnsi="宋体" w:cs="宋体" w:hint="eastAsia"/>
                <w:kern w:val="0"/>
                <w:sz w:val="24"/>
              </w:rPr>
            </w:pPr>
            <w:r>
              <w:rPr>
                <w:rFonts w:ascii="宋体" w:hAnsi="宋体" w:cs="宋体"/>
                <w:kern w:val="0"/>
                <w:sz w:val="24"/>
              </w:rPr>
              <w:t>4、</w:t>
            </w:r>
            <w:r>
              <w:rPr>
                <w:rFonts w:eastAsia="Times New Roman"/>
                <w:kern w:val="0"/>
                <w:sz w:val="14"/>
                <w:szCs w:val="14"/>
              </w:rPr>
              <w:t xml:space="preserve"> </w:t>
            </w:r>
            <w:r>
              <w:rPr>
                <w:rFonts w:ascii="宋体" w:hAnsi="宋体" w:cs="宋体"/>
                <w:kern w:val="0"/>
                <w:sz w:val="24"/>
              </w:rPr>
              <w:t>完成毕业设计论文，并提交可运行的内核代码、相关设计文档、测试报告及外文翻译稿。</w:t>
            </w:r>
          </w:p>
          <w:p w14:paraId="23C884FF" w14:textId="77777777" w:rsidR="00557012" w:rsidRDefault="00B12A83">
            <w:pPr>
              <w:widowControl/>
              <w:spacing w:before="240" w:after="240"/>
              <w:ind w:left="450"/>
              <w:jc w:val="left"/>
              <w:rPr>
                <w:rFonts w:ascii="宋体" w:hAnsi="宋体" w:cs="宋体" w:hint="eastAsia"/>
                <w:kern w:val="0"/>
                <w:sz w:val="24"/>
              </w:rPr>
            </w:pPr>
            <w:r>
              <w:rPr>
                <w:rFonts w:ascii="宋体" w:hAnsi="宋体" w:cs="宋体"/>
                <w:kern w:val="0"/>
                <w:sz w:val="24"/>
              </w:rPr>
              <w:t>5、</w:t>
            </w:r>
            <w:r>
              <w:rPr>
                <w:rFonts w:eastAsia="Times New Roman"/>
                <w:kern w:val="0"/>
                <w:sz w:val="14"/>
                <w:szCs w:val="14"/>
              </w:rPr>
              <w:t xml:space="preserve"> </w:t>
            </w:r>
            <w:r>
              <w:rPr>
                <w:rFonts w:ascii="宋体" w:hAnsi="宋体" w:cs="宋体"/>
                <w:kern w:val="0"/>
                <w:sz w:val="24"/>
              </w:rPr>
              <w:t>毕业设计开发环境</w:t>
            </w:r>
          </w:p>
          <w:p w14:paraId="5EA2E049" w14:textId="77777777" w:rsidR="00557012" w:rsidRDefault="00B12A83">
            <w:pPr>
              <w:widowControl/>
              <w:spacing w:before="240" w:after="240"/>
              <w:ind w:left="420"/>
              <w:jc w:val="left"/>
              <w:rPr>
                <w:rFonts w:ascii="宋体" w:hAnsi="宋体" w:cs="宋体" w:hint="eastAsia"/>
                <w:kern w:val="0"/>
                <w:sz w:val="24"/>
              </w:rPr>
            </w:pPr>
            <w:r>
              <w:rPr>
                <w:rFonts w:ascii="宋体" w:hAnsi="宋体" w:cs="宋体"/>
                <w:kern w:val="0"/>
                <w:sz w:val="24"/>
              </w:rPr>
              <w:t>操作系统：开发主机为Ubuntu 22.04。</w:t>
            </w:r>
          </w:p>
          <w:p w14:paraId="29832C75" w14:textId="77777777" w:rsidR="00557012" w:rsidRDefault="00B12A83">
            <w:pPr>
              <w:widowControl/>
              <w:spacing w:before="240" w:after="240"/>
              <w:ind w:left="405"/>
              <w:jc w:val="left"/>
              <w:rPr>
                <w:rFonts w:ascii="宋体" w:hAnsi="宋体" w:cs="宋体" w:hint="eastAsia"/>
                <w:kern w:val="0"/>
                <w:sz w:val="24"/>
              </w:rPr>
            </w:pPr>
            <w:r>
              <w:rPr>
                <w:rFonts w:ascii="宋体" w:hAnsi="宋体" w:cs="宋体"/>
                <w:kern w:val="0"/>
                <w:sz w:val="24"/>
              </w:rPr>
              <w:t>目标架构：x86-64。</w:t>
            </w:r>
          </w:p>
          <w:p w14:paraId="284D5979" w14:textId="77777777" w:rsidR="00557012" w:rsidRDefault="00B12A83">
            <w:pPr>
              <w:widowControl/>
              <w:spacing w:before="240" w:after="240"/>
              <w:ind w:left="405"/>
              <w:jc w:val="left"/>
              <w:rPr>
                <w:rFonts w:ascii="宋体" w:hAnsi="宋体" w:cs="宋体" w:hint="eastAsia"/>
                <w:kern w:val="0"/>
                <w:sz w:val="24"/>
              </w:rPr>
            </w:pPr>
            <w:r>
              <w:rPr>
                <w:rFonts w:ascii="宋体" w:hAnsi="宋体" w:cs="宋体"/>
                <w:kern w:val="0"/>
                <w:sz w:val="24"/>
              </w:rPr>
              <w:t>开发语言：Rust编程语言，x86-64汇编。</w:t>
            </w:r>
          </w:p>
          <w:p w14:paraId="3A6E500C" w14:textId="77777777" w:rsidR="00557012" w:rsidRDefault="00B12A83">
            <w:pPr>
              <w:widowControl/>
              <w:spacing w:before="240" w:after="240"/>
              <w:ind w:left="405"/>
              <w:jc w:val="left"/>
              <w:rPr>
                <w:rFonts w:ascii="宋体" w:hAnsi="宋体" w:cs="宋体" w:hint="eastAsia"/>
                <w:kern w:val="0"/>
                <w:sz w:val="24"/>
              </w:rPr>
            </w:pPr>
            <w:r>
              <w:rPr>
                <w:rFonts w:ascii="宋体" w:hAnsi="宋体" w:cs="宋体"/>
                <w:kern w:val="0"/>
                <w:sz w:val="24"/>
              </w:rPr>
              <w:t>必备工具：Qemu模拟器、GCC工具链、GDB。</w:t>
            </w:r>
          </w:p>
          <w:p w14:paraId="3501B513" w14:textId="77777777" w:rsidR="00557012" w:rsidRDefault="00557012">
            <w:pPr>
              <w:widowControl/>
              <w:spacing w:before="240" w:after="240"/>
              <w:ind w:left="450"/>
              <w:jc w:val="left"/>
              <w:rPr>
                <w:rFonts w:ascii="宋体" w:hAnsi="宋体" w:cs="宋体" w:hint="eastAsia"/>
                <w:kern w:val="0"/>
                <w:sz w:val="24"/>
              </w:rPr>
            </w:pPr>
          </w:p>
          <w:p w14:paraId="1D8C7624" w14:textId="77777777" w:rsidR="00C508BD" w:rsidRDefault="00C508BD">
            <w:pPr>
              <w:spacing w:beforeLines="50" w:before="156"/>
              <w:ind w:firstLineChars="200" w:firstLine="480"/>
              <w:rPr>
                <w:sz w:val="24"/>
              </w:rPr>
            </w:pPr>
          </w:p>
        </w:tc>
      </w:tr>
      <w:tr w:rsidR="00557012" w14:paraId="3D7F6447" w14:textId="77777777">
        <w:trPr>
          <w:trHeight w:val="79"/>
          <w:jc w:val="center"/>
        </w:trPr>
        <w:tc>
          <w:tcPr>
            <w:tcW w:w="9039" w:type="dxa"/>
            <w:gridSpan w:val="4"/>
          </w:tcPr>
          <w:p w14:paraId="141DEF8F" w14:textId="77777777" w:rsidR="00C508BD" w:rsidRDefault="00B12A83">
            <w:pPr>
              <w:spacing w:beforeLines="50" w:before="156"/>
              <w:rPr>
                <w:b/>
                <w:sz w:val="28"/>
              </w:rPr>
            </w:pPr>
            <w:r>
              <w:rPr>
                <w:b/>
                <w:sz w:val="28"/>
              </w:rPr>
              <w:lastRenderedPageBreak/>
              <w:t>三</w:t>
            </w:r>
            <w:r>
              <w:rPr>
                <w:rFonts w:hint="eastAsia"/>
                <w:b/>
                <w:sz w:val="28"/>
              </w:rPr>
              <w:t>、</w:t>
            </w:r>
            <w:r>
              <w:rPr>
                <w:b/>
                <w:sz w:val="28"/>
              </w:rPr>
              <w:t>进度安排</w:t>
            </w:r>
          </w:p>
          <w:p w14:paraId="5B7BF4CC" w14:textId="77777777" w:rsidR="00557012" w:rsidRDefault="00B12A83">
            <w:pPr>
              <w:widowControl/>
              <w:spacing w:after="240"/>
              <w:ind w:left="870"/>
              <w:jc w:val="left"/>
              <w:rPr>
                <w:rFonts w:ascii="宋体" w:hAnsi="宋体" w:cs="宋体" w:hint="eastAsia"/>
                <w:kern w:val="0"/>
                <w:sz w:val="24"/>
              </w:rPr>
            </w:pPr>
            <w:r>
              <w:rPr>
                <w:rFonts w:ascii="宋体" w:hAnsi="宋体" w:cs="宋体"/>
                <w:kern w:val="0"/>
                <w:sz w:val="24"/>
              </w:rPr>
              <w:t>1、</w:t>
            </w:r>
            <w:r>
              <w:rPr>
                <w:rFonts w:eastAsia="Times New Roman"/>
                <w:kern w:val="0"/>
                <w:sz w:val="14"/>
                <w:szCs w:val="14"/>
              </w:rPr>
              <w:t xml:space="preserve"> </w:t>
            </w:r>
            <w:r>
              <w:rPr>
                <w:rFonts w:ascii="宋体" w:hAnsi="宋体" w:cs="宋体"/>
                <w:kern w:val="0"/>
                <w:sz w:val="24"/>
              </w:rPr>
              <w:t>学习x86-64汇编语言，调研vDSO的技术原理，学习Alien现有代码结构。（第1周-第2周）</w:t>
            </w:r>
          </w:p>
          <w:p w14:paraId="3D6B2AA0" w14:textId="77777777" w:rsidR="00557012" w:rsidRDefault="00B12A83">
            <w:pPr>
              <w:widowControl/>
              <w:spacing w:before="240" w:after="240"/>
              <w:ind w:left="870"/>
              <w:jc w:val="left"/>
              <w:rPr>
                <w:rFonts w:ascii="宋体" w:hAnsi="宋体" w:cs="宋体" w:hint="eastAsia"/>
                <w:kern w:val="0"/>
                <w:sz w:val="24"/>
              </w:rPr>
            </w:pPr>
            <w:r>
              <w:rPr>
                <w:rFonts w:ascii="宋体" w:hAnsi="宋体" w:cs="宋体"/>
                <w:kern w:val="0"/>
                <w:sz w:val="24"/>
              </w:rPr>
              <w:t>2、</w:t>
            </w:r>
            <w:r>
              <w:rPr>
                <w:rFonts w:eastAsia="Times New Roman"/>
                <w:kern w:val="0"/>
                <w:sz w:val="14"/>
                <w:szCs w:val="14"/>
              </w:rPr>
              <w:t xml:space="preserve"> </w:t>
            </w:r>
            <w:r>
              <w:rPr>
                <w:rFonts w:ascii="宋体" w:hAnsi="宋体" w:cs="宋体"/>
                <w:kern w:val="0"/>
                <w:sz w:val="24"/>
              </w:rPr>
              <w:t>完成Alien内核向x86-64平台虚拟机的移植工作。（第3周-第8周）</w:t>
            </w:r>
          </w:p>
          <w:p w14:paraId="534F00E9" w14:textId="77777777" w:rsidR="00557012" w:rsidRDefault="00B12A83">
            <w:pPr>
              <w:widowControl/>
              <w:spacing w:before="240" w:after="240"/>
              <w:ind w:left="870"/>
              <w:jc w:val="left"/>
              <w:rPr>
                <w:rFonts w:ascii="宋体" w:hAnsi="宋体" w:cs="宋体" w:hint="eastAsia"/>
                <w:kern w:val="0"/>
                <w:sz w:val="24"/>
              </w:rPr>
            </w:pPr>
            <w:r>
              <w:rPr>
                <w:rFonts w:ascii="宋体" w:hAnsi="宋体" w:cs="宋体"/>
                <w:kern w:val="0"/>
                <w:sz w:val="24"/>
              </w:rPr>
              <w:t>3、</w:t>
            </w:r>
            <w:r>
              <w:rPr>
                <w:rFonts w:eastAsia="Times New Roman"/>
                <w:kern w:val="0"/>
                <w:sz w:val="14"/>
                <w:szCs w:val="14"/>
              </w:rPr>
              <w:t xml:space="preserve"> </w:t>
            </w:r>
            <w:r>
              <w:rPr>
                <w:rFonts w:ascii="宋体" w:hAnsi="宋体" w:cs="宋体"/>
                <w:kern w:val="0"/>
                <w:sz w:val="24"/>
              </w:rPr>
              <w:t>设计并实现vDSO机制，为用户态程序提供高效的系统调用路径。（第9周-第10周）</w:t>
            </w:r>
          </w:p>
          <w:p w14:paraId="18E2BABF" w14:textId="77777777" w:rsidR="00557012" w:rsidRDefault="00B12A83">
            <w:pPr>
              <w:widowControl/>
              <w:spacing w:before="240" w:after="240"/>
              <w:ind w:left="870"/>
              <w:jc w:val="left"/>
              <w:rPr>
                <w:rFonts w:ascii="宋体" w:hAnsi="宋体" w:cs="宋体" w:hint="eastAsia"/>
                <w:kern w:val="0"/>
                <w:sz w:val="24"/>
              </w:rPr>
            </w:pPr>
            <w:r>
              <w:rPr>
                <w:rFonts w:ascii="宋体" w:hAnsi="宋体" w:cs="宋体"/>
                <w:kern w:val="0"/>
                <w:sz w:val="24"/>
              </w:rPr>
              <w:t>4、</w:t>
            </w:r>
            <w:r>
              <w:rPr>
                <w:rFonts w:eastAsia="Times New Roman"/>
                <w:kern w:val="0"/>
                <w:sz w:val="14"/>
                <w:szCs w:val="14"/>
              </w:rPr>
              <w:t xml:space="preserve"> </w:t>
            </w:r>
            <w:r>
              <w:rPr>
                <w:rFonts w:ascii="宋体" w:hAnsi="宋体" w:cs="宋体"/>
                <w:kern w:val="0"/>
                <w:sz w:val="24"/>
              </w:rPr>
              <w:t>对移植后的内核及vDSO进行系统测试，优化性能。（第11周）</w:t>
            </w:r>
          </w:p>
          <w:p w14:paraId="4D22EB88" w14:textId="77777777" w:rsidR="00557012" w:rsidRDefault="00B12A83">
            <w:pPr>
              <w:widowControl/>
              <w:spacing w:before="240" w:after="240"/>
              <w:ind w:left="870"/>
              <w:jc w:val="left"/>
              <w:rPr>
                <w:rFonts w:ascii="宋体" w:hAnsi="宋体" w:cs="宋体" w:hint="eastAsia"/>
                <w:kern w:val="0"/>
                <w:sz w:val="24"/>
              </w:rPr>
            </w:pPr>
            <w:r>
              <w:rPr>
                <w:rFonts w:ascii="宋体" w:hAnsi="宋体" w:cs="宋体"/>
                <w:kern w:val="0"/>
                <w:sz w:val="24"/>
              </w:rPr>
              <w:t>5、</w:t>
            </w:r>
            <w:r>
              <w:rPr>
                <w:rFonts w:eastAsia="Times New Roman"/>
                <w:kern w:val="0"/>
                <w:sz w:val="14"/>
                <w:szCs w:val="14"/>
              </w:rPr>
              <w:t xml:space="preserve"> </w:t>
            </w:r>
            <w:r>
              <w:rPr>
                <w:rFonts w:ascii="宋体" w:hAnsi="宋体" w:cs="宋体"/>
                <w:kern w:val="0"/>
                <w:sz w:val="24"/>
              </w:rPr>
              <w:t>撰写并完善毕业论文，提交全部代码与文档。（第12-14周）</w:t>
            </w:r>
          </w:p>
          <w:p w14:paraId="4FB29872" w14:textId="77777777" w:rsidR="00557012" w:rsidRDefault="00B12A83">
            <w:pPr>
              <w:widowControl/>
              <w:spacing w:before="240" w:after="240"/>
              <w:ind w:left="870"/>
              <w:jc w:val="left"/>
              <w:rPr>
                <w:rFonts w:ascii="宋体" w:hAnsi="宋体" w:cs="宋体" w:hint="eastAsia"/>
                <w:kern w:val="0"/>
                <w:sz w:val="24"/>
              </w:rPr>
            </w:pPr>
            <w:r>
              <w:rPr>
                <w:rFonts w:ascii="宋体" w:hAnsi="宋体" w:cs="宋体"/>
                <w:kern w:val="0"/>
                <w:sz w:val="24"/>
              </w:rPr>
              <w:t>6、</w:t>
            </w:r>
            <w:r>
              <w:rPr>
                <w:rFonts w:eastAsia="Times New Roman"/>
                <w:kern w:val="0"/>
                <w:sz w:val="14"/>
                <w:szCs w:val="14"/>
              </w:rPr>
              <w:t xml:space="preserve"> </w:t>
            </w:r>
            <w:r>
              <w:rPr>
                <w:rFonts w:ascii="宋体" w:hAnsi="宋体" w:cs="宋体"/>
                <w:kern w:val="0"/>
                <w:sz w:val="24"/>
              </w:rPr>
              <w:t>完成本科生毕业设计（论文）外文翻译。（第1周-第4周）</w:t>
            </w:r>
          </w:p>
          <w:p w14:paraId="118F37AA" w14:textId="77777777" w:rsidR="00557012" w:rsidRDefault="00B12A83">
            <w:pPr>
              <w:widowControl/>
              <w:spacing w:before="240" w:after="240"/>
              <w:ind w:left="870"/>
              <w:jc w:val="left"/>
              <w:rPr>
                <w:rFonts w:ascii="宋体" w:hAnsi="宋体" w:cs="宋体" w:hint="eastAsia"/>
                <w:kern w:val="0"/>
                <w:sz w:val="24"/>
              </w:rPr>
            </w:pPr>
            <w:r>
              <w:rPr>
                <w:rFonts w:ascii="宋体" w:hAnsi="宋体" w:cs="宋体"/>
                <w:kern w:val="0"/>
                <w:sz w:val="24"/>
              </w:rPr>
              <w:t>7、</w:t>
            </w:r>
            <w:r>
              <w:rPr>
                <w:rFonts w:eastAsia="Times New Roman"/>
                <w:kern w:val="0"/>
                <w:sz w:val="14"/>
                <w:szCs w:val="14"/>
              </w:rPr>
              <w:t xml:space="preserve"> </w:t>
            </w:r>
            <w:r>
              <w:rPr>
                <w:rFonts w:ascii="宋体" w:hAnsi="宋体" w:cs="宋体"/>
                <w:kern w:val="0"/>
                <w:sz w:val="24"/>
              </w:rPr>
              <w:t>完成本科生毕业设计（论文）答辩。（第15周）</w:t>
            </w:r>
          </w:p>
          <w:p w14:paraId="3E573DF7" w14:textId="77777777" w:rsidR="00557012" w:rsidRDefault="00557012">
            <w:pPr>
              <w:widowControl/>
              <w:spacing w:before="240" w:after="240"/>
              <w:jc w:val="left"/>
              <w:rPr>
                <w:rFonts w:ascii="宋体" w:hAnsi="宋体" w:cs="宋体" w:hint="eastAsia"/>
                <w:kern w:val="0"/>
                <w:sz w:val="24"/>
              </w:rPr>
            </w:pPr>
          </w:p>
          <w:p w14:paraId="33F0F1F7" w14:textId="77777777" w:rsidR="00C508BD" w:rsidRDefault="00C508BD">
            <w:pPr>
              <w:tabs>
                <w:tab w:val="right" w:pos="8823"/>
              </w:tabs>
              <w:spacing w:beforeLines="50" w:before="156"/>
              <w:rPr>
                <w:b/>
                <w:sz w:val="28"/>
              </w:rPr>
            </w:pPr>
          </w:p>
        </w:tc>
      </w:tr>
      <w:tr w:rsidR="00557012" w14:paraId="41223BD8" w14:textId="77777777">
        <w:trPr>
          <w:trHeight w:val="567"/>
          <w:jc w:val="center"/>
        </w:trPr>
        <w:tc>
          <w:tcPr>
            <w:tcW w:w="9039" w:type="dxa"/>
            <w:gridSpan w:val="4"/>
          </w:tcPr>
          <w:p w14:paraId="5B36BF93" w14:textId="77777777" w:rsidR="00C508BD" w:rsidRDefault="00B12A83">
            <w:pPr>
              <w:spacing w:beforeLines="50" w:before="156"/>
              <w:rPr>
                <w:sz w:val="28"/>
              </w:rPr>
            </w:pPr>
            <w:r>
              <w:rPr>
                <w:rFonts w:hint="eastAsia"/>
                <w:b/>
                <w:sz w:val="28"/>
              </w:rPr>
              <w:t>四、主要参考文献</w:t>
            </w:r>
          </w:p>
          <w:p w14:paraId="5E6044B0" w14:textId="77777777" w:rsidR="00557012" w:rsidRDefault="00B12A83">
            <w:pPr>
              <w:widowControl/>
              <w:spacing w:after="240"/>
              <w:ind w:left="420"/>
              <w:jc w:val="left"/>
              <w:rPr>
                <w:rFonts w:ascii="宋体" w:hAnsi="宋体" w:cs="宋体" w:hint="eastAsia"/>
                <w:kern w:val="0"/>
                <w:sz w:val="24"/>
              </w:rPr>
            </w:pPr>
            <w:r>
              <w:rPr>
                <w:rFonts w:ascii="宋体" w:hAnsi="宋体" w:cs="宋体"/>
                <w:kern w:val="0"/>
                <w:sz w:val="24"/>
              </w:rPr>
              <w:t>[1]</w:t>
            </w:r>
            <w:r>
              <w:rPr>
                <w:rFonts w:eastAsia="Times New Roman"/>
                <w:kern w:val="0"/>
                <w:sz w:val="14"/>
                <w:szCs w:val="14"/>
              </w:rPr>
              <w:t xml:space="preserve"> </w:t>
            </w:r>
            <w:r>
              <w:rPr>
                <w:rFonts w:ascii="宋体" w:hAnsi="宋体" w:cs="宋体"/>
                <w:kern w:val="0"/>
                <w:sz w:val="24"/>
              </w:rPr>
              <w:t>Godones. (2025). Alien. GitHub. https://github.com/Godones/Alien.</w:t>
            </w:r>
          </w:p>
          <w:p w14:paraId="2E380F6C" w14:textId="77777777" w:rsidR="00557012" w:rsidRDefault="00B12A83">
            <w:pPr>
              <w:widowControl/>
              <w:spacing w:before="240" w:after="240"/>
              <w:ind w:left="420"/>
              <w:jc w:val="left"/>
              <w:rPr>
                <w:rFonts w:ascii="宋体" w:hAnsi="宋体" w:cs="宋体" w:hint="eastAsia"/>
                <w:kern w:val="0"/>
                <w:sz w:val="24"/>
              </w:rPr>
            </w:pPr>
            <w:r>
              <w:rPr>
                <w:rFonts w:ascii="宋体" w:hAnsi="宋体" w:cs="宋体"/>
                <w:kern w:val="0"/>
                <w:sz w:val="24"/>
              </w:rPr>
              <w:lastRenderedPageBreak/>
              <w:t>[2]</w:t>
            </w:r>
            <w:r>
              <w:rPr>
                <w:rFonts w:eastAsia="Times New Roman"/>
                <w:kern w:val="0"/>
                <w:sz w:val="14"/>
                <w:szCs w:val="14"/>
              </w:rPr>
              <w:t xml:space="preserve"> </w:t>
            </w:r>
            <w:r>
              <w:rPr>
                <w:rFonts w:ascii="宋体" w:hAnsi="宋体" w:cs="宋体"/>
                <w:kern w:val="0"/>
                <w:sz w:val="24"/>
              </w:rPr>
              <w:t>Axboe, J. (2020). Efficient IO with io_uring. https://kernel.dk/io_uring.pdf.</w:t>
            </w:r>
          </w:p>
          <w:p w14:paraId="37B462E6" w14:textId="77777777" w:rsidR="00557012" w:rsidRDefault="00B12A83">
            <w:pPr>
              <w:widowControl/>
              <w:spacing w:before="240" w:after="240"/>
              <w:ind w:left="420"/>
              <w:jc w:val="left"/>
              <w:rPr>
                <w:rFonts w:ascii="宋体" w:hAnsi="宋体" w:cs="宋体" w:hint="eastAsia"/>
                <w:kern w:val="0"/>
                <w:sz w:val="24"/>
              </w:rPr>
            </w:pPr>
            <w:r>
              <w:rPr>
                <w:rFonts w:ascii="宋体" w:hAnsi="宋体" w:cs="宋体"/>
                <w:kern w:val="0"/>
                <w:sz w:val="24"/>
              </w:rPr>
              <w:t>[3]</w:t>
            </w:r>
            <w:r>
              <w:rPr>
                <w:rFonts w:eastAsia="Times New Roman"/>
                <w:kern w:val="0"/>
                <w:sz w:val="14"/>
                <w:szCs w:val="14"/>
              </w:rPr>
              <w:t xml:space="preserve"> </w:t>
            </w:r>
            <w:r>
              <w:rPr>
                <w:rFonts w:ascii="宋体" w:hAnsi="宋体" w:cs="宋体"/>
                <w:kern w:val="0"/>
                <w:sz w:val="24"/>
              </w:rPr>
              <w:t>Intel Corporation. (2025). Intel® 64 and IA</w:t>
            </w:r>
            <w:r>
              <w:rPr>
                <w:rFonts w:ascii="宋体" w:hAnsi="宋体" w:cs="宋体"/>
                <w:kern w:val="0"/>
                <w:sz w:val="24"/>
              </w:rPr>
              <w:noBreakHyphen/>
              <w:t>32 Architectures Software Developer Manuals.</w:t>
            </w:r>
          </w:p>
          <w:p w14:paraId="1E42E208" w14:textId="77777777" w:rsidR="00557012" w:rsidRDefault="00B12A83">
            <w:pPr>
              <w:widowControl/>
              <w:spacing w:before="240" w:after="240"/>
              <w:ind w:left="420"/>
              <w:jc w:val="left"/>
              <w:rPr>
                <w:rFonts w:ascii="宋体" w:hAnsi="宋体" w:cs="宋体" w:hint="eastAsia"/>
                <w:kern w:val="0"/>
                <w:sz w:val="24"/>
              </w:rPr>
            </w:pPr>
            <w:r>
              <w:rPr>
                <w:rFonts w:ascii="宋体" w:hAnsi="宋体" w:cs="宋体"/>
                <w:kern w:val="0"/>
                <w:sz w:val="24"/>
              </w:rPr>
              <w:t>[4] 赵方亮. 基于软硬协同的任务调度和中断响应研究[D]. 北京: 清华大学, 2025</w:t>
            </w:r>
          </w:p>
          <w:p w14:paraId="06E60388" w14:textId="77777777" w:rsidR="00C508BD" w:rsidRDefault="00C508BD">
            <w:pPr>
              <w:spacing w:beforeLines="50" w:before="156"/>
              <w:ind w:firstLineChars="200" w:firstLine="480"/>
              <w:rPr>
                <w:sz w:val="24"/>
              </w:rPr>
            </w:pPr>
          </w:p>
        </w:tc>
      </w:tr>
      <w:tr w:rsidR="00557012" w14:paraId="4FE56234" w14:textId="77777777">
        <w:trPr>
          <w:trHeight w:val="1424"/>
          <w:jc w:val="center"/>
        </w:trPr>
        <w:tc>
          <w:tcPr>
            <w:tcW w:w="9039" w:type="dxa"/>
            <w:gridSpan w:val="4"/>
          </w:tcPr>
          <w:p w14:paraId="595E933A" w14:textId="77777777" w:rsidR="00C508BD" w:rsidRDefault="00B12A83" w:rsidP="0083075F">
            <w:pPr>
              <w:spacing w:beforeLines="50" w:before="156"/>
              <w:jc w:val="left"/>
              <w:rPr>
                <w:b/>
                <w:sz w:val="28"/>
              </w:rPr>
            </w:pPr>
            <w:r>
              <w:rPr>
                <w:rFonts w:hint="eastAsia"/>
                <w:b/>
                <w:sz w:val="28"/>
              </w:rPr>
              <w:lastRenderedPageBreak/>
              <w:t>五、指导教师签字：</w:t>
            </w:r>
            <w:r>
              <w:rPr>
                <w:rFonts w:ascii="华文中宋" w:eastAsia="华文中宋" w:hAnsi="华文中宋"/>
                <w:noProof/>
                <w:sz w:val="28"/>
                <w:szCs w:val="28"/>
              </w:rPr>
              <w:drawing>
                <wp:inline distT="0" distB="0" distL="0" distR="0" wp14:anchorId="6D392095" wp14:editId="43A3E379">
                  <wp:extent cx="952500" cy="476250"/>
                  <wp:effectExtent l="0" t="0" r="0"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01920" name=""/>
                          <pic:cNvPicPr>
                            <a:picLocks noChangeAspect="1"/>
                          </pic:cNvPicPr>
                        </pic:nvPicPr>
                        <pic:blipFill>
                          <a:blip r:embed="rId14"/>
                          <a:stretch>
                            <a:fillRect/>
                          </a:stretch>
                        </pic:blipFill>
                        <pic:spPr>
                          <a:xfrm>
                            <a:off x="0" y="0"/>
                            <a:ext cx="952500" cy="476250"/>
                          </a:xfrm>
                          <a:prstGeom prst="rect">
                            <a:avLst/>
                          </a:prstGeom>
                        </pic:spPr>
                      </pic:pic>
                    </a:graphicData>
                  </a:graphic>
                </wp:inline>
              </w:drawing>
            </w:r>
            <w:r w:rsidR="00D16839">
              <w:rPr>
                <w:rFonts w:ascii="仿宋" w:eastAsia="仿宋" w:hAnsi="仿宋" w:cs="Arial" w:hint="eastAsia"/>
                <w:color w:val="000000"/>
                <w:sz w:val="30"/>
                <w:szCs w:val="30"/>
              </w:rPr>
              <w:t xml:space="preserve"> </w:t>
            </w:r>
          </w:p>
          <w:p w14:paraId="1C42F608" w14:textId="77777777" w:rsidR="00C508BD" w:rsidRDefault="00B12A83">
            <w:pPr>
              <w:jc w:val="right"/>
              <w:rPr>
                <w:sz w:val="28"/>
              </w:rPr>
            </w:pPr>
            <w:r>
              <w:rPr>
                <w:sz w:val="28"/>
              </w:rPr>
              <w:t>2025</w:t>
            </w:r>
            <w:r>
              <w:rPr>
                <w:sz w:val="28"/>
              </w:rPr>
              <w:t>年</w:t>
            </w:r>
            <w:r>
              <w:rPr>
                <w:sz w:val="28"/>
              </w:rPr>
              <w:t>12</w:t>
            </w:r>
            <w:r>
              <w:rPr>
                <w:sz w:val="28"/>
              </w:rPr>
              <w:t>月</w:t>
            </w:r>
            <w:r>
              <w:rPr>
                <w:sz w:val="28"/>
              </w:rPr>
              <w:t>25</w:t>
            </w:r>
            <w:r>
              <w:rPr>
                <w:sz w:val="28"/>
              </w:rPr>
              <w:t>日</w:t>
            </w:r>
          </w:p>
        </w:tc>
      </w:tr>
      <w:tr w:rsidR="00557012" w14:paraId="1E6C407F" w14:textId="77777777">
        <w:trPr>
          <w:trHeight w:val="2011"/>
          <w:jc w:val="center"/>
        </w:trPr>
        <w:tc>
          <w:tcPr>
            <w:tcW w:w="9039" w:type="dxa"/>
            <w:gridSpan w:val="4"/>
          </w:tcPr>
          <w:p w14:paraId="2DF541CE" w14:textId="77777777" w:rsidR="00C508BD" w:rsidRDefault="00B12A83">
            <w:pPr>
              <w:autoSpaceDE w:val="0"/>
              <w:autoSpaceDN w:val="0"/>
              <w:adjustRightInd w:val="0"/>
              <w:spacing w:line="480" w:lineRule="auto"/>
              <w:rPr>
                <w:rFonts w:ascii="宋体" w:hAnsi="宋体" w:hint="eastAsia"/>
                <w:b/>
                <w:kern w:val="0"/>
                <w:sz w:val="28"/>
                <w:szCs w:val="32"/>
              </w:rPr>
            </w:pPr>
            <w:r>
              <w:rPr>
                <w:rFonts w:hint="eastAsia"/>
                <w:b/>
                <w:sz w:val="28"/>
              </w:rPr>
              <w:t>六、</w:t>
            </w:r>
            <w:r>
              <w:rPr>
                <w:rFonts w:ascii="宋体" w:hAnsi="宋体" w:hint="eastAsia"/>
                <w:b/>
                <w:kern w:val="0"/>
                <w:sz w:val="28"/>
                <w:szCs w:val="32"/>
              </w:rPr>
              <w:t>题目审核负责人意见</w:t>
            </w:r>
          </w:p>
          <w:p w14:paraId="34EA384E" w14:textId="77777777" w:rsidR="00C508BD" w:rsidRDefault="00B12A83">
            <w:pPr>
              <w:spacing w:beforeLines="50" w:before="156"/>
              <w:ind w:firstLineChars="200" w:firstLine="480"/>
              <w:rPr>
                <w:sz w:val="24"/>
              </w:rPr>
            </w:pPr>
            <w:r>
              <w:rPr>
                <w:sz w:val="24"/>
              </w:rPr>
              <w:t>通过</w:t>
            </w:r>
          </w:p>
          <w:p w14:paraId="187ED238" w14:textId="77777777" w:rsidR="00C508BD" w:rsidRDefault="00B12A83" w:rsidP="00B64BB2">
            <w:pPr>
              <w:ind w:firstLineChars="2000" w:firstLine="5600"/>
              <w:jc w:val="left"/>
              <w:rPr>
                <w:sz w:val="28"/>
              </w:rPr>
            </w:pPr>
            <w:r>
              <w:rPr>
                <w:rFonts w:hint="eastAsia"/>
                <w:sz w:val="28"/>
              </w:rPr>
              <w:t>签字：</w:t>
            </w:r>
            <w:r>
              <w:rPr>
                <w:noProof/>
                <w:sz w:val="28"/>
              </w:rPr>
              <w:drawing>
                <wp:inline distT="0" distB="0" distL="0" distR="0" wp14:anchorId="015A6FCE" wp14:editId="057FD2F5">
                  <wp:extent cx="952500" cy="47625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72940" name=""/>
                          <pic:cNvPicPr>
                            <a:picLocks noChangeAspect="1"/>
                          </pic:cNvPicPr>
                        </pic:nvPicPr>
                        <pic:blipFill>
                          <a:blip r:embed="rId15"/>
                          <a:stretch>
                            <a:fillRect/>
                          </a:stretch>
                        </pic:blipFill>
                        <pic:spPr>
                          <a:xfrm>
                            <a:off x="0" y="0"/>
                            <a:ext cx="952500" cy="476250"/>
                          </a:xfrm>
                          <a:prstGeom prst="rect">
                            <a:avLst/>
                          </a:prstGeom>
                        </pic:spPr>
                      </pic:pic>
                    </a:graphicData>
                  </a:graphic>
                </wp:inline>
              </w:drawing>
            </w:r>
          </w:p>
          <w:p w14:paraId="54536591" w14:textId="77777777" w:rsidR="00C508BD" w:rsidRDefault="00B12A83">
            <w:pPr>
              <w:ind w:firstLineChars="200" w:firstLine="560"/>
              <w:jc w:val="right"/>
              <w:rPr>
                <w:sz w:val="24"/>
              </w:rPr>
            </w:pPr>
            <w:r>
              <w:rPr>
                <w:sz w:val="28"/>
              </w:rPr>
              <w:t>2025</w:t>
            </w:r>
            <w:r>
              <w:rPr>
                <w:sz w:val="28"/>
              </w:rPr>
              <w:t>年</w:t>
            </w:r>
            <w:r>
              <w:rPr>
                <w:sz w:val="28"/>
              </w:rPr>
              <w:t>12</w:t>
            </w:r>
            <w:r>
              <w:rPr>
                <w:sz w:val="28"/>
              </w:rPr>
              <w:t>月</w:t>
            </w:r>
            <w:r>
              <w:rPr>
                <w:sz w:val="28"/>
              </w:rPr>
              <w:t>27</w:t>
            </w:r>
            <w:r>
              <w:rPr>
                <w:sz w:val="28"/>
              </w:rPr>
              <w:t>日</w:t>
            </w:r>
          </w:p>
        </w:tc>
      </w:tr>
    </w:tbl>
    <w:p w14:paraId="39F3134A" w14:textId="77777777" w:rsidR="00C508BD" w:rsidRDefault="00C508BD">
      <w:pPr>
        <w:widowControl/>
        <w:jc w:val="left"/>
        <w:rPr>
          <w:rFonts w:ascii="宋体" w:hAnsi="宋体" w:hint="eastAsia"/>
          <w:color w:val="000080"/>
          <w:sz w:val="24"/>
          <w:u w:val="double"/>
        </w:rPr>
        <w:sectPr w:rsidR="00C508BD">
          <w:headerReference w:type="even" r:id="rId16"/>
          <w:headerReference w:type="default" r:id="rId17"/>
          <w:footerReference w:type="default" r:id="rId18"/>
          <w:headerReference w:type="first" r:id="rId19"/>
          <w:pgSz w:w="11906" w:h="16838"/>
          <w:pgMar w:top="1701" w:right="1474" w:bottom="1474" w:left="1701" w:header="1361" w:footer="1134" w:gutter="0"/>
          <w:pgNumType w:start="1"/>
          <w:cols w:space="425"/>
          <w:docGrid w:type="lines" w:linePitch="312"/>
        </w:sectPr>
      </w:pPr>
    </w:p>
    <w:p w14:paraId="3D37DED7" w14:textId="77777777" w:rsidR="00C508BD" w:rsidRDefault="00B12A83">
      <w:pPr>
        <w:tabs>
          <w:tab w:val="left" w:pos="3240"/>
        </w:tabs>
        <w:spacing w:afterLines="50" w:after="156" w:line="360" w:lineRule="auto"/>
        <w:jc w:val="center"/>
        <w:rPr>
          <w:rFonts w:ascii="华文新魏" w:eastAsia="华文新魏"/>
          <w:b/>
          <w:color w:val="000000"/>
          <w:sz w:val="72"/>
          <w:szCs w:val="21"/>
        </w:rPr>
      </w:pPr>
      <w:r>
        <w:rPr>
          <w:noProof/>
        </w:rPr>
        <w:lastRenderedPageBreak/>
        <w:drawing>
          <wp:inline distT="0" distB="0" distL="0" distR="0" wp14:anchorId="13CCBF6C" wp14:editId="30D85CF9">
            <wp:extent cx="3552825" cy="702945"/>
            <wp:effectExtent l="0" t="0" r="0" b="1905"/>
            <wp:docPr id="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60072" name="图片 23"/>
                    <pic:cNvPicPr>
                      <a:picLocks noChangeAspect="1"/>
                    </pic:cNvPicPr>
                  </pic:nvPicPr>
                  <pic:blipFill>
                    <a:blip r:embed="rId8" cstate="print"/>
                    <a:stretch>
                      <a:fillRect/>
                    </a:stretch>
                  </pic:blipFill>
                  <pic:spPr>
                    <a:xfrm>
                      <a:off x="0" y="0"/>
                      <a:ext cx="3921483" cy="776571"/>
                    </a:xfrm>
                    <a:prstGeom prst="rect">
                      <a:avLst/>
                    </a:prstGeom>
                  </pic:spPr>
                </pic:pic>
              </a:graphicData>
            </a:graphic>
          </wp:inline>
        </w:drawing>
      </w:r>
    </w:p>
    <w:p w14:paraId="236CB998" w14:textId="77777777" w:rsidR="00C508BD" w:rsidRDefault="00B12A83">
      <w:pPr>
        <w:spacing w:line="400" w:lineRule="atLeast"/>
        <w:jc w:val="center"/>
        <w:rPr>
          <w:rFonts w:ascii="宋体" w:hAnsi="宋体" w:hint="eastAsia"/>
          <w:b/>
          <w:spacing w:val="60"/>
          <w:kern w:val="44"/>
          <w:sz w:val="56"/>
          <w:szCs w:val="72"/>
        </w:rPr>
      </w:pPr>
      <w:r>
        <w:rPr>
          <w:rFonts w:ascii="宋体" w:hAnsi="宋体" w:hint="eastAsia"/>
          <w:b/>
          <w:spacing w:val="60"/>
          <w:kern w:val="44"/>
          <w:sz w:val="56"/>
          <w:szCs w:val="72"/>
        </w:rPr>
        <w:t>本科生毕业设计</w:t>
      </w:r>
      <w:r>
        <w:rPr>
          <w:rFonts w:ascii="宋体" w:hAnsi="宋体"/>
          <w:b/>
          <w:spacing w:val="60"/>
          <w:kern w:val="44"/>
          <w:sz w:val="56"/>
          <w:szCs w:val="72"/>
        </w:rPr>
        <w:t>(</w:t>
      </w:r>
      <w:r>
        <w:rPr>
          <w:rFonts w:ascii="宋体" w:hAnsi="宋体" w:hint="eastAsia"/>
          <w:b/>
          <w:spacing w:val="60"/>
          <w:kern w:val="44"/>
          <w:sz w:val="56"/>
          <w:szCs w:val="72"/>
        </w:rPr>
        <w:t>论文)</w:t>
      </w:r>
    </w:p>
    <w:p w14:paraId="1D18CDBE" w14:textId="77777777" w:rsidR="00C508BD" w:rsidRPr="00A93A7B" w:rsidRDefault="00B12A83" w:rsidP="00A93A7B">
      <w:pPr>
        <w:pStyle w:val="1"/>
        <w:spacing w:after="0" w:line="360" w:lineRule="atLeast"/>
        <w:jc w:val="center"/>
        <w:rPr>
          <w:rFonts w:ascii="宋体" w:eastAsia="宋体" w:hAnsi="宋体" w:hint="eastAsia"/>
          <w:sz w:val="56"/>
          <w:szCs w:val="56"/>
        </w:rPr>
      </w:pPr>
      <w:r>
        <w:rPr>
          <w:rFonts w:ascii="宋体" w:eastAsia="宋体" w:hAnsi="宋体"/>
          <w:sz w:val="56"/>
          <w:szCs w:val="56"/>
        </w:rPr>
        <w:t>开题报告</w:t>
      </w:r>
    </w:p>
    <w:p w14:paraId="5B99BD7A" w14:textId="77777777" w:rsidR="00C508BD" w:rsidRDefault="00B12A83">
      <w:pPr>
        <w:tabs>
          <w:tab w:val="left" w:pos="377"/>
        </w:tabs>
        <w:snapToGrid w:val="0"/>
        <w:spacing w:line="300" w:lineRule="auto"/>
        <w:jc w:val="center"/>
        <w:rPr>
          <w:rFonts w:ascii="宋体" w:hAnsi="宋体" w:hint="eastAsia"/>
          <w:b/>
          <w:sz w:val="44"/>
          <w:szCs w:val="44"/>
        </w:rPr>
      </w:pPr>
      <w:r>
        <w:rPr>
          <w:rFonts w:ascii="华文细黑" w:eastAsia="华文细黑" w:hAnsi="华文细黑"/>
          <w:b/>
          <w:sz w:val="44"/>
          <w:szCs w:val="44"/>
          <w:lang w:bidi="en-US"/>
        </w:rPr>
        <w:t>Alien内核的x86_64移植与vDSO引入</w:t>
      </w:r>
    </w:p>
    <w:p w14:paraId="3406C7CA" w14:textId="77777777" w:rsidR="00C508BD" w:rsidRPr="00A93A7B" w:rsidRDefault="00B12A83" w:rsidP="00A93A7B">
      <w:pPr>
        <w:snapToGrid w:val="0"/>
        <w:spacing w:line="300" w:lineRule="auto"/>
        <w:jc w:val="center"/>
        <w:rPr>
          <w:b/>
          <w:color w:val="000000"/>
          <w:sz w:val="32"/>
          <w:szCs w:val="32"/>
        </w:rPr>
      </w:pPr>
      <w:r w:rsidRPr="00ED4409">
        <w:rPr>
          <w:rFonts w:hint="eastAsia"/>
          <w:b/>
          <w:color w:val="000000"/>
          <w:sz w:val="32"/>
          <w:szCs w:val="32"/>
        </w:rPr>
        <w:t>Alien Kernel: x86_64 Porting &amp; vDSO Integration</w:t>
      </w: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1"/>
        <w:gridCol w:w="5898"/>
      </w:tblGrid>
      <w:tr w:rsidR="00557012" w14:paraId="73682247" w14:textId="77777777">
        <w:trPr>
          <w:trHeight w:val="680"/>
          <w:jc w:val="center"/>
        </w:trPr>
        <w:tc>
          <w:tcPr>
            <w:tcW w:w="2101" w:type="dxa"/>
            <w:vAlign w:val="bottom"/>
          </w:tcPr>
          <w:p w14:paraId="032B5B64" w14:textId="77777777" w:rsidR="00C508BD" w:rsidRDefault="00B12A83">
            <w:pPr>
              <w:jc w:val="right"/>
              <w:rPr>
                <w:sz w:val="32"/>
                <w:szCs w:val="32"/>
              </w:rPr>
            </w:pPr>
            <w:r>
              <w:rPr>
                <w:rFonts w:hint="eastAsia"/>
                <w:sz w:val="32"/>
                <w:szCs w:val="32"/>
              </w:rPr>
              <w:t>学</w:t>
            </w:r>
            <w:r w:rsidR="007254E7">
              <w:rPr>
                <w:rFonts w:hint="eastAsia"/>
                <w:sz w:val="32"/>
                <w:szCs w:val="32"/>
              </w:rPr>
              <w:t xml:space="preserve">    </w:t>
            </w:r>
            <w:r>
              <w:rPr>
                <w:rFonts w:hint="eastAsia"/>
                <w:sz w:val="32"/>
                <w:szCs w:val="32"/>
              </w:rPr>
              <w:t>院：</w:t>
            </w:r>
          </w:p>
        </w:tc>
        <w:tc>
          <w:tcPr>
            <w:tcW w:w="5898" w:type="dxa"/>
            <w:vAlign w:val="bottom"/>
          </w:tcPr>
          <w:p w14:paraId="315DB7FD" w14:textId="77777777" w:rsidR="00C508BD" w:rsidRDefault="00B12A83">
            <w:pPr>
              <w:jc w:val="center"/>
              <w:rPr>
                <w:sz w:val="32"/>
                <w:szCs w:val="32"/>
              </w:rPr>
            </w:pPr>
            <w:r>
              <w:rPr>
                <w:sz w:val="32"/>
                <w:szCs w:val="32"/>
              </w:rPr>
              <w:t>计算机学院</w:t>
            </w:r>
          </w:p>
        </w:tc>
      </w:tr>
      <w:tr w:rsidR="00557012" w14:paraId="19A944AE" w14:textId="77777777">
        <w:trPr>
          <w:trHeight w:val="680"/>
          <w:jc w:val="center"/>
        </w:trPr>
        <w:tc>
          <w:tcPr>
            <w:tcW w:w="2101" w:type="dxa"/>
            <w:vAlign w:val="bottom"/>
          </w:tcPr>
          <w:p w14:paraId="7CF7E591" w14:textId="77777777" w:rsidR="00C508BD" w:rsidRDefault="00B12A83">
            <w:pPr>
              <w:jc w:val="right"/>
              <w:rPr>
                <w:sz w:val="32"/>
                <w:szCs w:val="32"/>
              </w:rPr>
            </w:pPr>
            <w:r>
              <w:rPr>
                <w:rFonts w:hint="eastAsia"/>
                <w:sz w:val="32"/>
                <w:szCs w:val="32"/>
              </w:rPr>
              <w:t>专</w:t>
            </w:r>
            <w:r w:rsidR="007254E7">
              <w:rPr>
                <w:rFonts w:hint="eastAsia"/>
                <w:sz w:val="32"/>
                <w:szCs w:val="32"/>
              </w:rPr>
              <w:t xml:space="preserve">    </w:t>
            </w:r>
            <w:r>
              <w:rPr>
                <w:rFonts w:hint="eastAsia"/>
                <w:sz w:val="32"/>
                <w:szCs w:val="32"/>
              </w:rPr>
              <w:t>业：</w:t>
            </w:r>
          </w:p>
        </w:tc>
        <w:tc>
          <w:tcPr>
            <w:tcW w:w="5898" w:type="dxa"/>
            <w:vAlign w:val="bottom"/>
          </w:tcPr>
          <w:p w14:paraId="4D2EDB8B" w14:textId="77777777" w:rsidR="00C508BD" w:rsidRDefault="00B12A83">
            <w:pPr>
              <w:jc w:val="center"/>
              <w:rPr>
                <w:sz w:val="32"/>
                <w:szCs w:val="32"/>
              </w:rPr>
            </w:pPr>
            <w:r>
              <w:rPr>
                <w:sz w:val="32"/>
                <w:szCs w:val="32"/>
              </w:rPr>
              <w:t>计算机科学与技术（徐特立英才班）</w:t>
            </w:r>
          </w:p>
        </w:tc>
      </w:tr>
      <w:tr w:rsidR="00557012" w14:paraId="677F5226" w14:textId="77777777">
        <w:trPr>
          <w:trHeight w:val="680"/>
          <w:jc w:val="center"/>
        </w:trPr>
        <w:tc>
          <w:tcPr>
            <w:tcW w:w="2101" w:type="dxa"/>
            <w:vAlign w:val="bottom"/>
          </w:tcPr>
          <w:p w14:paraId="0DBC913E" w14:textId="77777777" w:rsidR="00C508BD" w:rsidRDefault="00B12A83">
            <w:pPr>
              <w:jc w:val="right"/>
              <w:rPr>
                <w:sz w:val="32"/>
                <w:szCs w:val="32"/>
              </w:rPr>
            </w:pPr>
            <w:r>
              <w:rPr>
                <w:rFonts w:hint="eastAsia"/>
                <w:sz w:val="32"/>
                <w:szCs w:val="32"/>
              </w:rPr>
              <w:t>班</w:t>
            </w:r>
            <w:r w:rsidR="007254E7">
              <w:rPr>
                <w:rFonts w:hint="eastAsia"/>
                <w:sz w:val="32"/>
                <w:szCs w:val="32"/>
              </w:rPr>
              <w:t xml:space="preserve">    </w:t>
            </w:r>
            <w:r>
              <w:rPr>
                <w:rFonts w:hint="eastAsia"/>
                <w:sz w:val="32"/>
                <w:szCs w:val="32"/>
              </w:rPr>
              <w:t>级：</w:t>
            </w:r>
          </w:p>
        </w:tc>
        <w:tc>
          <w:tcPr>
            <w:tcW w:w="5898" w:type="dxa"/>
            <w:vAlign w:val="bottom"/>
          </w:tcPr>
          <w:p w14:paraId="161CBCAF" w14:textId="77777777" w:rsidR="00C508BD" w:rsidRDefault="00B12A83">
            <w:pPr>
              <w:jc w:val="center"/>
              <w:rPr>
                <w:sz w:val="32"/>
                <w:szCs w:val="32"/>
              </w:rPr>
            </w:pPr>
            <w:r>
              <w:rPr>
                <w:rFonts w:hint="eastAsia"/>
                <w:sz w:val="32"/>
                <w:szCs w:val="32"/>
              </w:rPr>
              <w:t>07022202</w:t>
            </w:r>
          </w:p>
        </w:tc>
      </w:tr>
      <w:tr w:rsidR="00557012" w14:paraId="32CF74C8" w14:textId="77777777">
        <w:trPr>
          <w:trHeight w:val="680"/>
          <w:jc w:val="center"/>
        </w:trPr>
        <w:tc>
          <w:tcPr>
            <w:tcW w:w="2101" w:type="dxa"/>
            <w:vAlign w:val="bottom"/>
          </w:tcPr>
          <w:p w14:paraId="1A7F6E13" w14:textId="77777777" w:rsidR="00C508BD" w:rsidRDefault="00B12A83">
            <w:pPr>
              <w:jc w:val="right"/>
              <w:rPr>
                <w:sz w:val="32"/>
                <w:szCs w:val="32"/>
              </w:rPr>
            </w:pPr>
            <w:r>
              <w:rPr>
                <w:rFonts w:hint="eastAsia"/>
                <w:sz w:val="32"/>
                <w:szCs w:val="32"/>
              </w:rPr>
              <w:t>学生姓名：</w:t>
            </w:r>
          </w:p>
        </w:tc>
        <w:tc>
          <w:tcPr>
            <w:tcW w:w="5898" w:type="dxa"/>
            <w:vAlign w:val="bottom"/>
          </w:tcPr>
          <w:p w14:paraId="25AE8274" w14:textId="77777777" w:rsidR="00C508BD" w:rsidRDefault="00B12A83">
            <w:pPr>
              <w:jc w:val="center"/>
              <w:rPr>
                <w:sz w:val="32"/>
                <w:szCs w:val="32"/>
              </w:rPr>
            </w:pPr>
            <w:r>
              <w:rPr>
                <w:rFonts w:hint="eastAsia"/>
                <w:sz w:val="32"/>
                <w:szCs w:val="32"/>
              </w:rPr>
              <w:t>胡嘉晨</w:t>
            </w:r>
          </w:p>
        </w:tc>
      </w:tr>
      <w:tr w:rsidR="00557012" w14:paraId="35829E42" w14:textId="77777777">
        <w:trPr>
          <w:trHeight w:val="680"/>
          <w:jc w:val="center"/>
        </w:trPr>
        <w:tc>
          <w:tcPr>
            <w:tcW w:w="2101" w:type="dxa"/>
            <w:vAlign w:val="bottom"/>
          </w:tcPr>
          <w:p w14:paraId="5BBFF1EC" w14:textId="77777777" w:rsidR="00C508BD" w:rsidRDefault="00B12A83">
            <w:pPr>
              <w:jc w:val="right"/>
              <w:rPr>
                <w:sz w:val="32"/>
                <w:szCs w:val="32"/>
              </w:rPr>
            </w:pPr>
            <w:r>
              <w:rPr>
                <w:rFonts w:hint="eastAsia"/>
                <w:sz w:val="32"/>
                <w:szCs w:val="32"/>
              </w:rPr>
              <w:t>学</w:t>
            </w:r>
            <w:r w:rsidR="007254E7">
              <w:rPr>
                <w:rFonts w:hint="eastAsia"/>
                <w:sz w:val="32"/>
                <w:szCs w:val="32"/>
              </w:rPr>
              <w:t xml:space="preserve">    </w:t>
            </w:r>
            <w:r>
              <w:rPr>
                <w:rFonts w:hint="eastAsia"/>
                <w:sz w:val="32"/>
                <w:szCs w:val="32"/>
              </w:rPr>
              <w:t>号：</w:t>
            </w:r>
          </w:p>
        </w:tc>
        <w:tc>
          <w:tcPr>
            <w:tcW w:w="5898" w:type="dxa"/>
            <w:vAlign w:val="bottom"/>
          </w:tcPr>
          <w:p w14:paraId="6DB0DFB2" w14:textId="77777777" w:rsidR="00C508BD" w:rsidRDefault="00B12A83">
            <w:pPr>
              <w:jc w:val="center"/>
              <w:rPr>
                <w:sz w:val="32"/>
                <w:szCs w:val="32"/>
              </w:rPr>
            </w:pPr>
            <w:r>
              <w:rPr>
                <w:rFonts w:hint="eastAsia"/>
                <w:sz w:val="32"/>
                <w:szCs w:val="32"/>
              </w:rPr>
              <w:t>1120220611</w:t>
            </w:r>
          </w:p>
        </w:tc>
      </w:tr>
      <w:tr w:rsidR="00557012" w14:paraId="500C7B6F" w14:textId="77777777">
        <w:trPr>
          <w:trHeight w:val="680"/>
          <w:jc w:val="center"/>
        </w:trPr>
        <w:tc>
          <w:tcPr>
            <w:tcW w:w="2101" w:type="dxa"/>
            <w:vAlign w:val="center"/>
          </w:tcPr>
          <w:p w14:paraId="6EFE27B6" w14:textId="77777777" w:rsidR="00C508BD" w:rsidRDefault="00B12A83">
            <w:pPr>
              <w:jc w:val="right"/>
              <w:rPr>
                <w:sz w:val="32"/>
                <w:szCs w:val="32"/>
              </w:rPr>
            </w:pPr>
            <w:r>
              <w:rPr>
                <w:rFonts w:hint="eastAsia"/>
                <w:sz w:val="32"/>
                <w:szCs w:val="32"/>
              </w:rPr>
              <w:t>指导教师：</w:t>
            </w:r>
          </w:p>
        </w:tc>
        <w:tc>
          <w:tcPr>
            <w:tcW w:w="5898" w:type="dxa"/>
            <w:vAlign w:val="bottom"/>
          </w:tcPr>
          <w:p w14:paraId="274653E0" w14:textId="77777777" w:rsidR="00C508BD" w:rsidRDefault="00B12A83">
            <w:pPr>
              <w:jc w:val="center"/>
              <w:rPr>
                <w:sz w:val="32"/>
                <w:szCs w:val="32"/>
              </w:rPr>
            </w:pPr>
            <w:r>
              <w:rPr>
                <w:sz w:val="32"/>
                <w:szCs w:val="32"/>
              </w:rPr>
              <w:t>陆慧梅</w:t>
            </w:r>
            <w:r>
              <w:rPr>
                <w:rFonts w:hint="eastAsia"/>
                <w:sz w:val="32"/>
                <w:szCs w:val="32"/>
              </w:rPr>
              <w:t xml:space="preserve">      </w:t>
            </w:r>
          </w:p>
        </w:tc>
      </w:tr>
    </w:tbl>
    <w:p w14:paraId="09E840F9" w14:textId="77777777" w:rsidR="00C508BD" w:rsidRDefault="00B12A83">
      <w:r>
        <w:br w:type="page"/>
      </w:r>
    </w:p>
    <w:tbl>
      <w:tblPr>
        <w:tblStyle w:val="ac"/>
        <w:tblW w:w="0" w:type="auto"/>
        <w:tblLook w:val="04A0" w:firstRow="1" w:lastRow="0" w:firstColumn="1" w:lastColumn="0" w:noHBand="0" w:noVBand="1"/>
      </w:tblPr>
      <w:tblGrid>
        <w:gridCol w:w="8721"/>
      </w:tblGrid>
      <w:tr w:rsidR="00557012" w14:paraId="56AC9101" w14:textId="77777777">
        <w:trPr>
          <w:trHeight w:val="1134"/>
        </w:trPr>
        <w:tc>
          <w:tcPr>
            <w:tcW w:w="8721" w:type="dxa"/>
          </w:tcPr>
          <w:p w14:paraId="2E11364C" w14:textId="77777777" w:rsidR="00C508BD" w:rsidRDefault="00B12A83">
            <w:pPr>
              <w:autoSpaceDE w:val="0"/>
              <w:autoSpaceDN w:val="0"/>
              <w:adjustRightInd w:val="0"/>
              <w:rPr>
                <w:rFonts w:ascii="宋体" w:hAnsi="宋体" w:hint="eastAsia"/>
                <w:b/>
                <w:kern w:val="0"/>
                <w:sz w:val="28"/>
                <w:szCs w:val="32"/>
              </w:rPr>
            </w:pPr>
            <w:r>
              <w:rPr>
                <w:rFonts w:ascii="宋体" w:hAnsi="宋体" w:hint="eastAsia"/>
                <w:b/>
                <w:kern w:val="0"/>
                <w:sz w:val="28"/>
                <w:szCs w:val="32"/>
              </w:rPr>
              <w:lastRenderedPageBreak/>
              <w:t>一、选题依据</w:t>
            </w:r>
          </w:p>
          <w:p w14:paraId="655CD108" w14:textId="77777777" w:rsidR="00C508BD" w:rsidRDefault="00B12A83">
            <w:pPr>
              <w:autoSpaceDE w:val="0"/>
              <w:autoSpaceDN w:val="0"/>
              <w:adjustRightInd w:val="0"/>
              <w:rPr>
                <w:rFonts w:ascii="宋体" w:hAnsi="宋体" w:hint="eastAsia"/>
                <w:kern w:val="0"/>
                <w:sz w:val="24"/>
              </w:rPr>
            </w:pPr>
            <w:r>
              <w:rPr>
                <w:rFonts w:ascii="宋体" w:hAnsi="宋体" w:hint="eastAsia"/>
                <w:kern w:val="0"/>
                <w:sz w:val="24"/>
              </w:rPr>
              <w:t>（简述该选题的研究意义和背景，国内外研究概况和发展趋势等）</w:t>
            </w:r>
          </w:p>
          <w:p w14:paraId="2A14297E" w14:textId="77777777" w:rsidR="00792242" w:rsidRPr="00792242" w:rsidRDefault="00792242" w:rsidP="00792242">
            <w:pPr>
              <w:widowControl/>
              <w:spacing w:before="120" w:after="240"/>
              <w:ind w:firstLine="480"/>
              <w:jc w:val="left"/>
              <w:rPr>
                <w:rFonts w:ascii="宋体" w:hAnsi="宋体" w:cs="宋体" w:hint="eastAsia"/>
                <w:kern w:val="0"/>
                <w:sz w:val="24"/>
              </w:rPr>
            </w:pPr>
            <w:r w:rsidRPr="00792242">
              <w:rPr>
                <w:rFonts w:ascii="宋体" w:hAnsi="宋体" w:cs="宋体" w:hint="eastAsia"/>
                <w:kern w:val="0"/>
                <w:sz w:val="24"/>
              </w:rPr>
              <w:t>传统宏内核将文件系统、网络协议栈和设备驱动等主要功能都放在同一个特权级运行，各个模块之间高度耦合。一旦某个模块出现内存错误或逻辑缺陷，故障很容易扩散到整个系统，导致崩溃或权限泄露。微内核架构则把大量系统服务移到用户态进程中，通过消息传递而不是函数调用交互，具有较强的故障隔离能力。但是，这种设计会带来频繁的上下文切换和地址空间切换，产生性能开销。Alien内核选择了一种折中的设计方式，通过整体结构设计，让内核模块全部在内核态工作的同时，互相隔离。Alien把内核功能拆分成多个互相隔离的故障域。每个域通过明确的接口对外提供服务，这样故障就被限制在单个域内部，不会传播到整个系统，在隔离性与性能之间取得平衡。</w:t>
            </w:r>
          </w:p>
          <w:p w14:paraId="62888F27" w14:textId="77777777" w:rsidR="00792242" w:rsidRPr="00792242" w:rsidRDefault="00792242" w:rsidP="00792242">
            <w:pPr>
              <w:widowControl/>
              <w:spacing w:before="120" w:after="240"/>
              <w:ind w:firstLine="480"/>
              <w:jc w:val="left"/>
              <w:rPr>
                <w:rFonts w:ascii="宋体" w:hAnsi="宋体" w:cs="宋体" w:hint="eastAsia"/>
                <w:kern w:val="0"/>
                <w:sz w:val="24"/>
              </w:rPr>
            </w:pPr>
            <w:r w:rsidRPr="00792242">
              <w:rPr>
                <w:rFonts w:ascii="宋体" w:hAnsi="宋体" w:cs="宋体" w:hint="eastAsia"/>
                <w:kern w:val="0"/>
                <w:sz w:val="24"/>
              </w:rPr>
              <w:t>研究型操作系统内核Alien借助Rust语言的所有权、借用和生命周期规则，为域隔离机制提供了安全保证。每个域的实现强制使用safe Rust，所有涉及底层unsafe操作的部分都被封装在可信计算基（TCB）中。例如，各域拥有独立的私有堆，其内存分配与回收由TCB负责，并向上层暴露为Box、Arc、Vec等Rust标准类型，域代码可以安全地管理堆内存。同时，所有域共享一个用于跨域通信的共享堆，其分配同样由TCB实现，向上提供</w:t>
            </w:r>
            <w:proofErr w:type="spellStart"/>
            <w:r w:rsidRPr="00792242">
              <w:rPr>
                <w:rFonts w:ascii="宋体" w:hAnsi="宋体" w:cs="宋体" w:hint="eastAsia"/>
                <w:kern w:val="0"/>
                <w:sz w:val="24"/>
              </w:rPr>
              <w:t>DBox</w:t>
            </w:r>
            <w:proofErr w:type="spellEnd"/>
            <w:r w:rsidRPr="00792242">
              <w:rPr>
                <w:rFonts w:ascii="宋体" w:hAnsi="宋体" w:cs="宋体" w:hint="eastAsia"/>
                <w:kern w:val="0"/>
                <w:sz w:val="24"/>
              </w:rPr>
              <w:t>和</w:t>
            </w:r>
            <w:proofErr w:type="spellStart"/>
            <w:r w:rsidRPr="00792242">
              <w:rPr>
                <w:rFonts w:ascii="宋体" w:hAnsi="宋体" w:cs="宋体" w:hint="eastAsia"/>
                <w:kern w:val="0"/>
                <w:sz w:val="24"/>
              </w:rPr>
              <w:t>DVec</w:t>
            </w:r>
            <w:proofErr w:type="spellEnd"/>
            <w:r w:rsidRPr="00792242">
              <w:rPr>
                <w:rFonts w:ascii="宋体" w:hAnsi="宋体" w:cs="宋体" w:hint="eastAsia"/>
                <w:kern w:val="0"/>
                <w:sz w:val="24"/>
              </w:rPr>
              <w:t>两种专用类型。域之间传递数据时，发送方在共享堆上构造对象，调用接收方接口时显式转移对象的所有权，使数据的生命周期在类型层面得到明确界定，从根本上杜绝了悬空指针和重复释放等问题。通过这种设计，绝大多数潜在的内存安全隐患被缩减至相对少量的可信计算基（TCB）中的unsafe代码，更容易进行验证。</w:t>
            </w:r>
          </w:p>
          <w:p w14:paraId="55C8D0A9" w14:textId="619E2FCC" w:rsidR="00557012" w:rsidRDefault="00792242" w:rsidP="00792242">
            <w:pPr>
              <w:widowControl/>
              <w:spacing w:before="240" w:after="240"/>
              <w:ind w:firstLine="480"/>
              <w:jc w:val="left"/>
              <w:rPr>
                <w:rFonts w:ascii="宋体" w:hAnsi="宋体" w:cs="宋体" w:hint="eastAsia"/>
                <w:kern w:val="0"/>
                <w:sz w:val="24"/>
              </w:rPr>
            </w:pPr>
            <w:r w:rsidRPr="00792242">
              <w:rPr>
                <w:rFonts w:ascii="宋体" w:hAnsi="宋体" w:cs="宋体" w:hint="eastAsia"/>
                <w:kern w:val="0"/>
                <w:sz w:val="24"/>
              </w:rPr>
              <w:t>在此基础之上，本研究计划将Alien内核从RISC-V平台移植至x86_64架构并引入</w:t>
            </w:r>
            <w:proofErr w:type="spellStart"/>
            <w:r w:rsidRPr="00792242">
              <w:rPr>
                <w:rFonts w:ascii="宋体" w:hAnsi="宋体" w:cs="宋体" w:hint="eastAsia"/>
                <w:kern w:val="0"/>
                <w:sz w:val="24"/>
              </w:rPr>
              <w:t>vDSO</w:t>
            </w:r>
            <w:proofErr w:type="spellEnd"/>
            <w:r w:rsidRPr="00792242">
              <w:rPr>
                <w:rFonts w:ascii="宋体" w:hAnsi="宋体" w:cs="宋体" w:hint="eastAsia"/>
                <w:kern w:val="0"/>
                <w:sz w:val="24"/>
              </w:rPr>
              <w:t>。移植到x86_64架构的意义在于将域设计推广到RISC-V之外的平台并验证其可行性。x86_64在服务器和桌面领域占据主导地位，拥有成熟的硬件生态和广泛的应用基础，能够为Alien内核提供更真实的验证环境。引入</w:t>
            </w:r>
            <w:proofErr w:type="spellStart"/>
            <w:r w:rsidRPr="00792242">
              <w:rPr>
                <w:rFonts w:ascii="宋体" w:hAnsi="宋体" w:cs="宋体" w:hint="eastAsia"/>
                <w:kern w:val="0"/>
                <w:sz w:val="24"/>
              </w:rPr>
              <w:t>vDSO</w:t>
            </w:r>
            <w:proofErr w:type="spellEnd"/>
            <w:r w:rsidRPr="00792242">
              <w:rPr>
                <w:rFonts w:ascii="宋体" w:hAnsi="宋体" w:cs="宋体" w:hint="eastAsia"/>
                <w:kern w:val="0"/>
                <w:sz w:val="24"/>
              </w:rPr>
              <w:t>机制的意义则在于尝试如何在域设计的框架下中为高频系统调用提供快速路径，在不牺牲安全性的情况下降低延迟。两项工作结合在一起，为在多架构上构建具有强隔离性和低延迟的操作系统内核提供了设计思路和实现经验。</w:t>
            </w:r>
          </w:p>
          <w:p w14:paraId="13F9CC4C" w14:textId="77777777" w:rsidR="00557012" w:rsidRDefault="00557012">
            <w:pPr>
              <w:widowControl/>
              <w:spacing w:before="240" w:after="240"/>
              <w:jc w:val="left"/>
              <w:rPr>
                <w:rFonts w:ascii="宋体" w:hAnsi="宋体" w:cs="宋体" w:hint="eastAsia"/>
                <w:kern w:val="0"/>
                <w:sz w:val="24"/>
              </w:rPr>
            </w:pPr>
          </w:p>
          <w:p w14:paraId="711F3E79" w14:textId="77777777" w:rsidR="00C508BD" w:rsidRDefault="00C508BD">
            <w:pPr>
              <w:spacing w:beforeLines="50" w:before="156"/>
              <w:ind w:firstLineChars="200" w:firstLine="480"/>
              <w:rPr>
                <w:sz w:val="24"/>
              </w:rPr>
            </w:pPr>
          </w:p>
        </w:tc>
      </w:tr>
      <w:tr w:rsidR="00557012" w14:paraId="46E4619B" w14:textId="77777777">
        <w:trPr>
          <w:trHeight w:val="1134"/>
        </w:trPr>
        <w:tc>
          <w:tcPr>
            <w:tcW w:w="8721" w:type="dxa"/>
          </w:tcPr>
          <w:p w14:paraId="3543C6AE" w14:textId="77777777" w:rsidR="00C508BD" w:rsidRDefault="00B12A83">
            <w:pPr>
              <w:autoSpaceDE w:val="0"/>
              <w:autoSpaceDN w:val="0"/>
              <w:adjustRightInd w:val="0"/>
              <w:spacing w:line="480" w:lineRule="auto"/>
              <w:rPr>
                <w:rFonts w:ascii="宋体" w:hAnsi="宋体" w:hint="eastAsia"/>
                <w:b/>
                <w:kern w:val="0"/>
                <w:sz w:val="28"/>
                <w:szCs w:val="32"/>
              </w:rPr>
            </w:pPr>
            <w:r>
              <w:rPr>
                <w:rFonts w:ascii="宋体" w:hAnsi="宋体" w:hint="eastAsia"/>
                <w:b/>
                <w:kern w:val="0"/>
                <w:sz w:val="28"/>
                <w:szCs w:val="32"/>
              </w:rPr>
              <w:t>二、研究目标和内容</w:t>
            </w:r>
          </w:p>
          <w:p w14:paraId="0429C998" w14:textId="77777777" w:rsidR="00C508BD" w:rsidRDefault="00B12A83">
            <w:pPr>
              <w:autoSpaceDE w:val="0"/>
              <w:autoSpaceDN w:val="0"/>
              <w:adjustRightInd w:val="0"/>
              <w:spacing w:line="440" w:lineRule="exact"/>
              <w:rPr>
                <w:rFonts w:ascii="宋体" w:hAnsi="宋体" w:hint="eastAsia"/>
                <w:kern w:val="0"/>
                <w:sz w:val="24"/>
              </w:rPr>
            </w:pPr>
            <w:r>
              <w:rPr>
                <w:rFonts w:ascii="宋体" w:hAnsi="宋体" w:hint="eastAsia"/>
                <w:kern w:val="0"/>
                <w:sz w:val="24"/>
              </w:rPr>
              <w:t>（研究目标、主要内容及关键问题等）</w:t>
            </w:r>
          </w:p>
          <w:p w14:paraId="52279187" w14:textId="77777777" w:rsidR="00557012" w:rsidRDefault="00B12A83">
            <w:pPr>
              <w:widowControl/>
              <w:spacing w:after="240" w:line="435" w:lineRule="atLeast"/>
              <w:jc w:val="left"/>
              <w:rPr>
                <w:rFonts w:ascii="宋体" w:hAnsi="宋体" w:cs="宋体" w:hint="eastAsia"/>
                <w:kern w:val="0"/>
                <w:sz w:val="24"/>
              </w:rPr>
            </w:pPr>
            <w:r>
              <w:rPr>
                <w:rFonts w:ascii="宋体" w:hAnsi="宋体" w:cs="宋体"/>
                <w:b/>
                <w:bCs/>
                <w:kern w:val="0"/>
                <w:sz w:val="24"/>
              </w:rPr>
              <w:t>研究目标：</w:t>
            </w:r>
          </w:p>
          <w:p w14:paraId="4562AB9C" w14:textId="6EA656A8" w:rsidR="00557012" w:rsidRDefault="00CA15D9" w:rsidP="00B15A3D">
            <w:pPr>
              <w:widowControl/>
              <w:spacing w:before="240" w:after="240" w:line="435" w:lineRule="atLeast"/>
              <w:ind w:firstLine="480"/>
              <w:jc w:val="left"/>
              <w:rPr>
                <w:rFonts w:ascii="宋体" w:hAnsi="宋体" w:cs="宋体" w:hint="eastAsia"/>
                <w:kern w:val="0"/>
                <w:sz w:val="24"/>
              </w:rPr>
            </w:pPr>
            <w:r w:rsidRPr="00CA15D9">
              <w:rPr>
                <w:rFonts w:ascii="宋体" w:hAnsi="宋体" w:cs="宋体" w:hint="eastAsia"/>
                <w:kern w:val="0"/>
                <w:sz w:val="24"/>
              </w:rPr>
              <w:t>本研究的目标是完成Alien内核从RISC-V到x86</w:t>
            </w:r>
            <w:r w:rsidR="00060E34">
              <w:rPr>
                <w:rFonts w:ascii="宋体" w:hAnsi="宋体" w:cs="宋体" w:hint="eastAsia"/>
                <w:kern w:val="0"/>
                <w:sz w:val="24"/>
              </w:rPr>
              <w:t>_</w:t>
            </w:r>
            <w:r w:rsidRPr="00CA15D9">
              <w:rPr>
                <w:rFonts w:ascii="宋体" w:hAnsi="宋体" w:cs="宋体" w:hint="eastAsia"/>
                <w:kern w:val="0"/>
                <w:sz w:val="24"/>
              </w:rPr>
              <w:t>64架构的移植，建立统一</w:t>
            </w:r>
            <w:r w:rsidRPr="00CA15D9">
              <w:rPr>
                <w:rFonts w:ascii="宋体" w:hAnsi="宋体" w:cs="宋体" w:hint="eastAsia"/>
                <w:kern w:val="0"/>
                <w:sz w:val="24"/>
              </w:rPr>
              <w:lastRenderedPageBreak/>
              <w:t>的跨架构抽象层，使域设计能够适用于不同架构平台。在此基础上，引入</w:t>
            </w:r>
            <w:proofErr w:type="spellStart"/>
            <w:r w:rsidRPr="00CA15D9">
              <w:rPr>
                <w:rFonts w:ascii="宋体" w:hAnsi="宋体" w:cs="宋体" w:hint="eastAsia"/>
                <w:kern w:val="0"/>
                <w:sz w:val="24"/>
              </w:rPr>
              <w:t>vDSO</w:t>
            </w:r>
            <w:proofErr w:type="spellEnd"/>
            <w:r w:rsidRPr="00CA15D9">
              <w:rPr>
                <w:rFonts w:ascii="宋体" w:hAnsi="宋体" w:cs="宋体" w:hint="eastAsia"/>
                <w:kern w:val="0"/>
                <w:sz w:val="24"/>
              </w:rPr>
              <w:t>机制，将时间查询系统调用使用映射到用户地址空间的只读代码与数据实现，优先使用用户态快速路径，失败后回退到系统调用慢速路径。本研究计划通过这两项工作验证Alien内核在多架构上的可行性，并为构建具有隔离性与低延迟的操作系统内核提供参考。</w:t>
            </w:r>
          </w:p>
          <w:p w14:paraId="3B9B5F1F" w14:textId="26877548" w:rsidR="00AE6F57" w:rsidRPr="00AE6F57" w:rsidRDefault="00B12A83">
            <w:pPr>
              <w:widowControl/>
              <w:spacing w:before="240" w:after="240" w:line="435" w:lineRule="atLeast"/>
              <w:jc w:val="left"/>
              <w:rPr>
                <w:rFonts w:ascii="宋体" w:hAnsi="宋体" w:cs="宋体" w:hint="eastAsia"/>
                <w:b/>
                <w:bCs/>
                <w:kern w:val="0"/>
                <w:sz w:val="24"/>
              </w:rPr>
            </w:pPr>
            <w:r>
              <w:rPr>
                <w:rFonts w:ascii="宋体" w:hAnsi="宋体" w:cs="宋体"/>
                <w:b/>
                <w:bCs/>
                <w:kern w:val="0"/>
                <w:sz w:val="24"/>
              </w:rPr>
              <w:t>主要内容：</w:t>
            </w:r>
          </w:p>
          <w:p w14:paraId="3FBC66D7" w14:textId="3DE043FA" w:rsidR="00557012" w:rsidRPr="00AE6F57" w:rsidRDefault="00AE6F57" w:rsidP="006730DE">
            <w:pPr>
              <w:widowControl/>
              <w:numPr>
                <w:ilvl w:val="0"/>
                <w:numId w:val="8"/>
              </w:numPr>
              <w:spacing w:before="240" w:after="240" w:line="435" w:lineRule="atLeast"/>
              <w:ind w:hanging="280"/>
              <w:jc w:val="left"/>
              <w:rPr>
                <w:rFonts w:ascii="宋体" w:hAnsi="宋体" w:cs="宋体" w:hint="eastAsia"/>
                <w:kern w:val="0"/>
                <w:sz w:val="24"/>
              </w:rPr>
            </w:pPr>
            <w:r w:rsidRPr="00AE6F57">
              <w:rPr>
                <w:rFonts w:ascii="宋体" w:hAnsi="宋体" w:cs="宋体" w:hint="eastAsia"/>
                <w:kern w:val="0"/>
                <w:sz w:val="24"/>
              </w:rPr>
              <w:t>学习Alien内核的域隔离架构与跨域通信机制，理解其通过域设计实现故障隔离和热设计的原理。学习x86_64汇编、引导流程、中断与系统调用机制，以及</w:t>
            </w:r>
            <w:proofErr w:type="spellStart"/>
            <w:r w:rsidRPr="00AE6F57">
              <w:rPr>
                <w:rFonts w:ascii="宋体" w:hAnsi="宋体" w:cs="宋体" w:hint="eastAsia"/>
                <w:kern w:val="0"/>
                <w:sz w:val="24"/>
              </w:rPr>
              <w:t>vDSO</w:t>
            </w:r>
            <w:proofErr w:type="spellEnd"/>
            <w:r w:rsidRPr="00AE6F57">
              <w:rPr>
                <w:rFonts w:ascii="宋体" w:hAnsi="宋体" w:cs="宋体" w:hint="eastAsia"/>
                <w:kern w:val="0"/>
                <w:sz w:val="24"/>
              </w:rPr>
              <w:t>的技术原理，为后续工作奠定基础。</w:t>
            </w:r>
          </w:p>
          <w:p w14:paraId="39C2189A" w14:textId="77777777" w:rsidR="00557012" w:rsidRDefault="00B12A83" w:rsidP="006730DE">
            <w:pPr>
              <w:widowControl/>
              <w:numPr>
                <w:ilvl w:val="0"/>
                <w:numId w:val="8"/>
              </w:numPr>
              <w:spacing w:before="240" w:after="240" w:line="435" w:lineRule="atLeast"/>
              <w:ind w:hanging="280"/>
              <w:jc w:val="left"/>
              <w:rPr>
                <w:rFonts w:ascii="宋体" w:hAnsi="宋体" w:cs="宋体" w:hint="eastAsia"/>
                <w:kern w:val="0"/>
                <w:sz w:val="24"/>
              </w:rPr>
            </w:pPr>
            <w:r>
              <w:rPr>
                <w:rFonts w:ascii="宋体" w:hAnsi="宋体" w:cs="宋体"/>
                <w:kern w:val="0"/>
                <w:sz w:val="24"/>
              </w:rPr>
              <w:t>内核移植</w:t>
            </w:r>
          </w:p>
          <w:p w14:paraId="6636A542" w14:textId="3D1C9495" w:rsidR="00557012" w:rsidRDefault="00C728F9" w:rsidP="00553FDA">
            <w:pPr>
              <w:widowControl/>
              <w:numPr>
                <w:ilvl w:val="1"/>
                <w:numId w:val="14"/>
              </w:numPr>
              <w:spacing w:before="240" w:after="240" w:line="435" w:lineRule="atLeast"/>
              <w:ind w:hanging="267"/>
              <w:jc w:val="left"/>
              <w:rPr>
                <w:rFonts w:ascii="宋体" w:hAnsi="宋体" w:cs="宋体" w:hint="eastAsia"/>
                <w:kern w:val="0"/>
                <w:sz w:val="24"/>
              </w:rPr>
            </w:pPr>
            <w:r w:rsidRPr="00B4589F">
              <w:rPr>
                <w:rFonts w:ascii="宋体" w:hAnsi="宋体" w:cs="宋体" w:hint="eastAsia"/>
                <w:kern w:val="0"/>
                <w:sz w:val="24"/>
              </w:rPr>
              <w:t>引导与早期初始化：实现从Multiboot引导、进入汇编后配置控制寄存器切换到长模式的启动流程，然后完成FPU/SSE以及本地APIC等元件的配置。</w:t>
            </w:r>
          </w:p>
          <w:p w14:paraId="23CEFA9B" w14:textId="37BB4D11" w:rsidR="00557012" w:rsidRDefault="00ED376D" w:rsidP="00553FDA">
            <w:pPr>
              <w:widowControl/>
              <w:numPr>
                <w:ilvl w:val="1"/>
                <w:numId w:val="14"/>
              </w:numPr>
              <w:spacing w:before="240" w:after="240" w:line="435" w:lineRule="atLeast"/>
              <w:ind w:hanging="267"/>
              <w:jc w:val="left"/>
              <w:rPr>
                <w:rFonts w:ascii="宋体" w:hAnsi="宋体" w:cs="宋体" w:hint="eastAsia"/>
                <w:kern w:val="0"/>
                <w:sz w:val="24"/>
              </w:rPr>
            </w:pPr>
            <w:r w:rsidRPr="00ED376D">
              <w:rPr>
                <w:rFonts w:ascii="宋体" w:hAnsi="宋体" w:cs="宋体" w:hint="eastAsia"/>
                <w:kern w:val="0"/>
                <w:sz w:val="24"/>
              </w:rPr>
              <w:t>内存管理：实现x86_64四级页表结构，实现多架构统一的虚拟地址映射、权限控制与页表寄存器切换操作</w:t>
            </w:r>
            <w:r w:rsidR="00EA0D1B">
              <w:rPr>
                <w:rFonts w:ascii="宋体" w:hAnsi="宋体" w:cs="宋体" w:hint="eastAsia"/>
                <w:kern w:val="0"/>
                <w:sz w:val="24"/>
              </w:rPr>
              <w:t>。</w:t>
            </w:r>
          </w:p>
          <w:p w14:paraId="33F4622C" w14:textId="719F0A38" w:rsidR="00EA0D1B" w:rsidRDefault="001E7A35" w:rsidP="00553FDA">
            <w:pPr>
              <w:widowControl/>
              <w:numPr>
                <w:ilvl w:val="1"/>
                <w:numId w:val="14"/>
              </w:numPr>
              <w:spacing w:before="240" w:after="240" w:line="435" w:lineRule="atLeast"/>
              <w:ind w:hanging="267"/>
              <w:jc w:val="left"/>
              <w:rPr>
                <w:rFonts w:ascii="宋体" w:hAnsi="宋体" w:cs="宋体" w:hint="eastAsia"/>
                <w:kern w:val="0"/>
                <w:sz w:val="24"/>
              </w:rPr>
            </w:pPr>
            <w:r w:rsidRPr="00B4589F">
              <w:rPr>
                <w:rFonts w:ascii="宋体" w:hAnsi="宋体" w:cs="宋体" w:hint="eastAsia"/>
                <w:kern w:val="0"/>
                <w:sz w:val="24"/>
              </w:rPr>
              <w:t>中断与系统调用：配置中断描述符表和控制寄存器，实现trap与</w:t>
            </w:r>
            <w:proofErr w:type="spellStart"/>
            <w:r w:rsidRPr="00B4589F">
              <w:rPr>
                <w:rFonts w:ascii="宋体" w:hAnsi="宋体" w:cs="宋体" w:hint="eastAsia"/>
                <w:kern w:val="0"/>
                <w:sz w:val="24"/>
              </w:rPr>
              <w:t>syscall</w:t>
            </w:r>
            <w:proofErr w:type="spellEnd"/>
            <w:r w:rsidRPr="00B4589F">
              <w:rPr>
                <w:rFonts w:ascii="宋体" w:hAnsi="宋体" w:cs="宋体" w:hint="eastAsia"/>
                <w:kern w:val="0"/>
                <w:sz w:val="24"/>
              </w:rPr>
              <w:t>的汇编入口及分发函数，完成用户态与内核态中断的上下文保存与恢复</w:t>
            </w:r>
            <w:r w:rsidR="004A79BE" w:rsidRPr="00B4589F">
              <w:rPr>
                <w:rFonts w:ascii="宋体" w:hAnsi="宋体" w:cs="宋体" w:hint="eastAsia"/>
                <w:kern w:val="0"/>
                <w:sz w:val="24"/>
              </w:rPr>
              <w:t>。</w:t>
            </w:r>
          </w:p>
          <w:p w14:paraId="35AC72D9" w14:textId="46736DC4" w:rsidR="00B4589F" w:rsidRPr="00EA0D1B" w:rsidRDefault="00824DF0" w:rsidP="00553FDA">
            <w:pPr>
              <w:widowControl/>
              <w:numPr>
                <w:ilvl w:val="1"/>
                <w:numId w:val="14"/>
              </w:numPr>
              <w:spacing w:before="240" w:after="240" w:line="435" w:lineRule="atLeast"/>
              <w:ind w:hanging="267"/>
              <w:jc w:val="left"/>
              <w:rPr>
                <w:rFonts w:ascii="宋体" w:hAnsi="宋体" w:cs="宋体" w:hint="eastAsia"/>
                <w:kern w:val="0"/>
                <w:sz w:val="24"/>
              </w:rPr>
            </w:pPr>
            <w:r w:rsidRPr="00F43456">
              <w:rPr>
                <w:rFonts w:ascii="宋体" w:hAnsi="宋体" w:cs="宋体" w:hint="eastAsia"/>
                <w:kern w:val="0"/>
                <w:sz w:val="24"/>
              </w:rPr>
              <w:t>设备探测与域加载：通过ACPI机制探测x86_64设备信息，多架构各自加载所需的</w:t>
            </w:r>
            <w:r w:rsidRPr="00553FDA">
              <w:rPr>
                <w:rFonts w:ascii="宋体" w:hAnsi="宋体" w:cs="宋体" w:hint="eastAsia"/>
                <w:kern w:val="0"/>
                <w:sz w:val="24"/>
              </w:rPr>
              <w:t>域</w:t>
            </w:r>
            <w:r w:rsidR="00F43456" w:rsidRPr="00553FDA">
              <w:rPr>
                <w:rFonts w:ascii="宋体" w:hAnsi="宋体" w:cs="宋体" w:hint="eastAsia"/>
                <w:kern w:val="0"/>
                <w:sz w:val="24"/>
              </w:rPr>
              <w:t>。</w:t>
            </w:r>
          </w:p>
          <w:p w14:paraId="5670C255" w14:textId="78FCBC38" w:rsidR="00557012" w:rsidRDefault="00627F3E" w:rsidP="006730DE">
            <w:pPr>
              <w:widowControl/>
              <w:numPr>
                <w:ilvl w:val="0"/>
                <w:numId w:val="8"/>
              </w:numPr>
              <w:spacing w:before="240" w:after="240" w:line="435" w:lineRule="atLeast"/>
              <w:ind w:hanging="280"/>
              <w:jc w:val="left"/>
              <w:rPr>
                <w:rFonts w:ascii="宋体" w:hAnsi="宋体" w:cs="宋体" w:hint="eastAsia"/>
                <w:kern w:val="0"/>
                <w:sz w:val="24"/>
              </w:rPr>
            </w:pPr>
            <w:proofErr w:type="spellStart"/>
            <w:r w:rsidRPr="006730DE">
              <w:rPr>
                <w:rFonts w:ascii="宋体" w:hAnsi="宋体" w:cs="宋体" w:hint="eastAsia"/>
                <w:kern w:val="0"/>
                <w:sz w:val="24"/>
              </w:rPr>
              <w:t>v</w:t>
            </w:r>
            <w:r w:rsidRPr="006730DE">
              <w:rPr>
                <w:rFonts w:ascii="宋体" w:hAnsi="宋体" w:cs="宋体"/>
                <w:kern w:val="0"/>
                <w:sz w:val="24"/>
              </w:rPr>
              <w:t>DSO</w:t>
            </w:r>
            <w:proofErr w:type="spellEnd"/>
            <w:r w:rsidRPr="006730DE">
              <w:rPr>
                <w:rFonts w:ascii="宋体" w:hAnsi="宋体" w:cs="宋体"/>
                <w:kern w:val="0"/>
                <w:sz w:val="24"/>
              </w:rPr>
              <w:t>机制引入</w:t>
            </w:r>
          </w:p>
          <w:p w14:paraId="3EDC0F4B" w14:textId="50C051BC" w:rsidR="00557012" w:rsidRDefault="00385E76" w:rsidP="00A40D49">
            <w:pPr>
              <w:widowControl/>
              <w:numPr>
                <w:ilvl w:val="1"/>
                <w:numId w:val="17"/>
              </w:numPr>
              <w:spacing w:before="240" w:after="240" w:line="435" w:lineRule="atLeast"/>
              <w:ind w:hanging="267"/>
              <w:jc w:val="left"/>
              <w:rPr>
                <w:rFonts w:ascii="宋体" w:hAnsi="宋体" w:cs="宋体" w:hint="eastAsia"/>
                <w:kern w:val="0"/>
                <w:sz w:val="24"/>
              </w:rPr>
            </w:pPr>
            <w:r w:rsidRPr="00385E76">
              <w:rPr>
                <w:rFonts w:ascii="宋体" w:hAnsi="宋体" w:cs="宋体" w:hint="eastAsia"/>
                <w:kern w:val="0"/>
                <w:sz w:val="24"/>
              </w:rPr>
              <w:t>编译</w:t>
            </w:r>
            <w:proofErr w:type="spellStart"/>
            <w:r w:rsidRPr="00385E76">
              <w:rPr>
                <w:rFonts w:ascii="宋体" w:hAnsi="宋体" w:cs="宋体" w:hint="eastAsia"/>
                <w:kern w:val="0"/>
                <w:sz w:val="24"/>
              </w:rPr>
              <w:t>vDSO</w:t>
            </w:r>
            <w:proofErr w:type="spellEnd"/>
            <w:r w:rsidRPr="00385E76">
              <w:rPr>
                <w:rFonts w:ascii="宋体" w:hAnsi="宋体" w:cs="宋体" w:hint="eastAsia"/>
                <w:kern w:val="0"/>
                <w:sz w:val="24"/>
              </w:rPr>
              <w:t>源代码为位置无关的动态链接库，满足</w:t>
            </w:r>
            <w:proofErr w:type="spellStart"/>
            <w:r w:rsidRPr="00385E76">
              <w:rPr>
                <w:rFonts w:ascii="宋体" w:hAnsi="宋体" w:cs="宋体" w:hint="eastAsia"/>
                <w:kern w:val="0"/>
                <w:sz w:val="24"/>
              </w:rPr>
              <w:t>vDSO</w:t>
            </w:r>
            <w:proofErr w:type="spellEnd"/>
            <w:r w:rsidRPr="00385E76">
              <w:rPr>
                <w:rFonts w:ascii="宋体" w:hAnsi="宋体" w:cs="宋体" w:hint="eastAsia"/>
                <w:kern w:val="0"/>
                <w:sz w:val="24"/>
              </w:rPr>
              <w:t>要求，然后生成供内核和用户库调用的API库，导出</w:t>
            </w:r>
            <w:proofErr w:type="spellStart"/>
            <w:r w:rsidRPr="00385E76">
              <w:rPr>
                <w:rFonts w:ascii="宋体" w:hAnsi="宋体" w:cs="宋体" w:hint="eastAsia"/>
                <w:kern w:val="0"/>
                <w:sz w:val="24"/>
              </w:rPr>
              <w:t>vDSO</w:t>
            </w:r>
            <w:proofErr w:type="spellEnd"/>
            <w:r w:rsidRPr="00385E76">
              <w:rPr>
                <w:rFonts w:ascii="宋体" w:hAnsi="宋体" w:cs="宋体" w:hint="eastAsia"/>
                <w:kern w:val="0"/>
                <w:sz w:val="24"/>
              </w:rPr>
              <w:t>函数、数据类型等符号</w:t>
            </w:r>
            <w:r w:rsidR="00B12A83">
              <w:rPr>
                <w:rFonts w:ascii="宋体" w:hAnsi="宋体" w:cs="宋体"/>
                <w:kern w:val="0"/>
                <w:sz w:val="24"/>
              </w:rPr>
              <w:t>。</w:t>
            </w:r>
          </w:p>
          <w:p w14:paraId="2251B891" w14:textId="77777777" w:rsidR="007205DA" w:rsidRPr="007205DA" w:rsidRDefault="007205DA" w:rsidP="00AF490A">
            <w:pPr>
              <w:widowControl/>
              <w:numPr>
                <w:ilvl w:val="1"/>
                <w:numId w:val="17"/>
              </w:numPr>
              <w:spacing w:before="240" w:after="240" w:line="435" w:lineRule="atLeast"/>
              <w:ind w:hanging="267"/>
              <w:jc w:val="left"/>
              <w:rPr>
                <w:rFonts w:ascii="宋体" w:hAnsi="宋体" w:cs="宋体" w:hint="eastAsia"/>
                <w:kern w:val="0"/>
                <w:sz w:val="24"/>
              </w:rPr>
            </w:pPr>
            <w:r w:rsidRPr="007205DA">
              <w:rPr>
                <w:rFonts w:ascii="宋体" w:hAnsi="宋体" w:cs="宋体" w:hint="eastAsia"/>
                <w:kern w:val="0"/>
                <w:sz w:val="24"/>
              </w:rPr>
              <w:lastRenderedPageBreak/>
              <w:t>内核实现将</w:t>
            </w:r>
            <w:proofErr w:type="spellStart"/>
            <w:r w:rsidRPr="007205DA">
              <w:rPr>
                <w:rFonts w:ascii="宋体" w:hAnsi="宋体" w:cs="宋体" w:hint="eastAsia"/>
                <w:kern w:val="0"/>
                <w:sz w:val="24"/>
              </w:rPr>
              <w:t>vDSO</w:t>
            </w:r>
            <w:proofErr w:type="spellEnd"/>
            <w:r w:rsidRPr="007205DA">
              <w:rPr>
                <w:rFonts w:ascii="宋体" w:hAnsi="宋体" w:cs="宋体" w:hint="eastAsia"/>
                <w:kern w:val="0"/>
                <w:sz w:val="24"/>
              </w:rPr>
              <w:t>二进制加载到内核地址空间，然后将</w:t>
            </w:r>
            <w:proofErr w:type="spellStart"/>
            <w:r w:rsidRPr="007205DA">
              <w:rPr>
                <w:rFonts w:ascii="宋体" w:hAnsi="宋体" w:cs="宋体" w:hint="eastAsia"/>
                <w:kern w:val="0"/>
                <w:sz w:val="24"/>
              </w:rPr>
              <w:t>vDSO</w:t>
            </w:r>
            <w:proofErr w:type="spellEnd"/>
            <w:r w:rsidRPr="007205DA">
              <w:rPr>
                <w:rFonts w:ascii="宋体" w:hAnsi="宋体" w:cs="宋体" w:hint="eastAsia"/>
                <w:kern w:val="0"/>
                <w:sz w:val="24"/>
              </w:rPr>
              <w:t>代码段和共享数据页分别映射到各个进程的用户地址空间。</w:t>
            </w:r>
          </w:p>
          <w:p w14:paraId="342266AC" w14:textId="77777777" w:rsidR="007205DA" w:rsidRPr="007205DA" w:rsidRDefault="007205DA" w:rsidP="00AF490A">
            <w:pPr>
              <w:widowControl/>
              <w:numPr>
                <w:ilvl w:val="1"/>
                <w:numId w:val="17"/>
              </w:numPr>
              <w:spacing w:before="240" w:after="240" w:line="435" w:lineRule="atLeast"/>
              <w:ind w:hanging="267"/>
              <w:jc w:val="left"/>
              <w:rPr>
                <w:rFonts w:ascii="宋体" w:hAnsi="宋体" w:cs="宋体" w:hint="eastAsia"/>
                <w:kern w:val="0"/>
                <w:sz w:val="24"/>
              </w:rPr>
            </w:pPr>
            <w:r w:rsidRPr="007205DA">
              <w:rPr>
                <w:rFonts w:ascii="宋体" w:hAnsi="宋体" w:cs="宋体" w:hint="eastAsia"/>
                <w:kern w:val="0"/>
                <w:sz w:val="24"/>
              </w:rPr>
              <w:t>设计并实现内核刷新共享页中时间数据的逻辑。内核在固定位置持续写入新的时间数据，同时通过同步机制避免用户态在内核更新时读到脏数据。</w:t>
            </w:r>
          </w:p>
          <w:p w14:paraId="2D293764" w14:textId="26C99FB7" w:rsidR="005270A9" w:rsidRPr="005270A9" w:rsidRDefault="007205DA" w:rsidP="00AF490A">
            <w:pPr>
              <w:widowControl/>
              <w:numPr>
                <w:ilvl w:val="1"/>
                <w:numId w:val="17"/>
              </w:numPr>
              <w:spacing w:before="240" w:after="240" w:line="435" w:lineRule="atLeast"/>
              <w:ind w:hanging="267"/>
              <w:jc w:val="left"/>
              <w:rPr>
                <w:rFonts w:ascii="宋体" w:hAnsi="宋体" w:cs="宋体" w:hint="eastAsia"/>
                <w:kern w:val="0"/>
                <w:sz w:val="24"/>
              </w:rPr>
            </w:pPr>
            <w:r w:rsidRPr="007205DA">
              <w:rPr>
                <w:rFonts w:ascii="宋体" w:hAnsi="宋体" w:cs="宋体" w:hint="eastAsia"/>
                <w:kern w:val="0"/>
                <w:sz w:val="24"/>
              </w:rPr>
              <w:t>内核通过辅助向量向用户运行时传递</w:t>
            </w:r>
            <w:proofErr w:type="spellStart"/>
            <w:r w:rsidRPr="007205DA">
              <w:rPr>
                <w:rFonts w:ascii="宋体" w:hAnsi="宋体" w:cs="宋体" w:hint="eastAsia"/>
                <w:kern w:val="0"/>
                <w:sz w:val="24"/>
              </w:rPr>
              <w:t>vDSO</w:t>
            </w:r>
            <w:proofErr w:type="spellEnd"/>
            <w:r w:rsidRPr="007205DA">
              <w:rPr>
                <w:rFonts w:ascii="宋体" w:hAnsi="宋体" w:cs="宋体" w:hint="eastAsia"/>
                <w:kern w:val="0"/>
                <w:sz w:val="24"/>
              </w:rPr>
              <w:t>基址，后者绑定函数指针，调用时优先使用快速路径，失败时自动回退到系统调用，保证功能完整</w:t>
            </w:r>
            <w:r w:rsidR="005270A9" w:rsidRPr="005270A9">
              <w:rPr>
                <w:rFonts w:ascii="宋体" w:hAnsi="宋体" w:cs="宋体" w:hint="eastAsia"/>
                <w:kern w:val="0"/>
                <w:sz w:val="24"/>
              </w:rPr>
              <w:t>。</w:t>
            </w:r>
          </w:p>
          <w:p w14:paraId="2CFC7EF6" w14:textId="7305BE4B" w:rsidR="00557012" w:rsidRDefault="00B12A83" w:rsidP="006730DE">
            <w:pPr>
              <w:widowControl/>
              <w:numPr>
                <w:ilvl w:val="0"/>
                <w:numId w:val="8"/>
              </w:numPr>
              <w:spacing w:before="240" w:after="240" w:line="435" w:lineRule="atLeast"/>
              <w:ind w:hanging="280"/>
              <w:jc w:val="left"/>
              <w:rPr>
                <w:rFonts w:ascii="宋体" w:hAnsi="宋体" w:cs="宋体" w:hint="eastAsia"/>
                <w:kern w:val="0"/>
                <w:sz w:val="24"/>
              </w:rPr>
            </w:pPr>
            <w:r>
              <w:rPr>
                <w:rFonts w:ascii="宋体" w:hAnsi="宋体" w:cs="宋体"/>
                <w:kern w:val="0"/>
                <w:sz w:val="24"/>
              </w:rPr>
              <w:t>系统测试</w:t>
            </w:r>
          </w:p>
          <w:p w14:paraId="263306CD" w14:textId="77777777" w:rsidR="00977362" w:rsidRPr="00977362" w:rsidRDefault="00977362" w:rsidP="00E84A5D">
            <w:pPr>
              <w:widowControl/>
              <w:numPr>
                <w:ilvl w:val="1"/>
                <w:numId w:val="16"/>
              </w:numPr>
              <w:spacing w:before="240" w:after="240" w:line="435" w:lineRule="atLeast"/>
              <w:ind w:hanging="267"/>
              <w:jc w:val="left"/>
              <w:rPr>
                <w:rFonts w:ascii="宋体" w:hAnsi="宋体" w:cs="宋体" w:hint="eastAsia"/>
                <w:kern w:val="0"/>
                <w:sz w:val="24"/>
              </w:rPr>
            </w:pPr>
            <w:r w:rsidRPr="00977362">
              <w:rPr>
                <w:rFonts w:ascii="宋体" w:hAnsi="宋体" w:cs="宋体" w:hint="eastAsia"/>
                <w:kern w:val="0"/>
                <w:sz w:val="24"/>
              </w:rPr>
              <w:t>功能测试：设计系统调用测试，验证移植到x86_64的Alien是否通过系统调用测试并进入交互shell，交互shell是否可以正常工作。同时对比</w:t>
            </w:r>
            <w:proofErr w:type="spellStart"/>
            <w:r w:rsidRPr="00977362">
              <w:rPr>
                <w:rFonts w:ascii="宋体" w:hAnsi="宋体" w:cs="宋体" w:hint="eastAsia"/>
                <w:kern w:val="0"/>
                <w:sz w:val="24"/>
              </w:rPr>
              <w:t>vDSO</w:t>
            </w:r>
            <w:proofErr w:type="spellEnd"/>
            <w:r w:rsidRPr="00977362">
              <w:rPr>
                <w:rFonts w:ascii="宋体" w:hAnsi="宋体" w:cs="宋体" w:hint="eastAsia"/>
                <w:kern w:val="0"/>
                <w:sz w:val="24"/>
              </w:rPr>
              <w:t>与系统调用两条路径获取的时间值，验证两者结果是否在一定误差范围内。</w:t>
            </w:r>
          </w:p>
          <w:p w14:paraId="15353344" w14:textId="0E98B59A" w:rsidR="00557012" w:rsidRDefault="00977362" w:rsidP="00E84A5D">
            <w:pPr>
              <w:widowControl/>
              <w:numPr>
                <w:ilvl w:val="1"/>
                <w:numId w:val="16"/>
              </w:numPr>
              <w:spacing w:before="240" w:after="240" w:line="435" w:lineRule="atLeast"/>
              <w:ind w:hanging="267"/>
              <w:jc w:val="left"/>
              <w:rPr>
                <w:rFonts w:ascii="宋体" w:hAnsi="宋体" w:cs="宋体" w:hint="eastAsia"/>
                <w:kern w:val="0"/>
                <w:sz w:val="24"/>
              </w:rPr>
            </w:pPr>
            <w:r w:rsidRPr="00977362">
              <w:rPr>
                <w:rFonts w:ascii="宋体" w:hAnsi="宋体" w:cs="宋体" w:hint="eastAsia"/>
                <w:kern w:val="0"/>
                <w:sz w:val="24"/>
              </w:rPr>
              <w:t>性能测试：采用窗口测量法，在不同调用次数下测量两条路径的总耗时并计算单次平均开销，评估</w:t>
            </w:r>
            <w:proofErr w:type="spellStart"/>
            <w:r w:rsidRPr="00977362">
              <w:rPr>
                <w:rFonts w:ascii="宋体" w:hAnsi="宋体" w:cs="宋体" w:hint="eastAsia"/>
                <w:kern w:val="0"/>
                <w:sz w:val="24"/>
              </w:rPr>
              <w:t>vDSO</w:t>
            </w:r>
            <w:proofErr w:type="spellEnd"/>
            <w:r w:rsidRPr="00977362">
              <w:rPr>
                <w:rFonts w:ascii="宋体" w:hAnsi="宋体" w:cs="宋体" w:hint="eastAsia"/>
                <w:kern w:val="0"/>
                <w:sz w:val="24"/>
              </w:rPr>
              <w:t>带来的性能提升</w:t>
            </w:r>
            <w:r w:rsidR="00B12A83">
              <w:rPr>
                <w:rFonts w:ascii="宋体" w:hAnsi="宋体" w:cs="宋体"/>
                <w:kern w:val="0"/>
                <w:sz w:val="24"/>
              </w:rPr>
              <w:t>。</w:t>
            </w:r>
          </w:p>
          <w:p w14:paraId="34FC7CCA" w14:textId="77777777" w:rsidR="00557012" w:rsidRDefault="00B12A83">
            <w:pPr>
              <w:widowControl/>
              <w:spacing w:before="240" w:after="240" w:line="435" w:lineRule="atLeast"/>
              <w:jc w:val="left"/>
              <w:rPr>
                <w:rFonts w:ascii="宋体" w:hAnsi="宋体" w:cs="宋体" w:hint="eastAsia"/>
                <w:kern w:val="0"/>
                <w:sz w:val="24"/>
              </w:rPr>
            </w:pPr>
            <w:r>
              <w:rPr>
                <w:rFonts w:ascii="宋体" w:hAnsi="宋体" w:cs="宋体"/>
                <w:b/>
                <w:bCs/>
                <w:kern w:val="0"/>
                <w:sz w:val="24"/>
              </w:rPr>
              <w:t>关键问题：</w:t>
            </w:r>
          </w:p>
          <w:p w14:paraId="3EF200F3" w14:textId="28A8BE59" w:rsidR="00986C56" w:rsidRPr="00986C56" w:rsidRDefault="00986C56" w:rsidP="006730DE">
            <w:pPr>
              <w:widowControl/>
              <w:numPr>
                <w:ilvl w:val="0"/>
                <w:numId w:val="12"/>
              </w:numPr>
              <w:spacing w:before="240" w:after="240" w:line="435" w:lineRule="atLeast"/>
              <w:ind w:hanging="280"/>
              <w:jc w:val="left"/>
              <w:rPr>
                <w:rFonts w:ascii="宋体" w:hAnsi="宋体" w:cs="宋体" w:hint="eastAsia"/>
                <w:kern w:val="0"/>
                <w:sz w:val="24"/>
              </w:rPr>
            </w:pPr>
            <w:r w:rsidRPr="00986C56">
              <w:rPr>
                <w:rFonts w:ascii="宋体" w:hAnsi="宋体" w:cs="宋体" w:hint="eastAsia"/>
                <w:kern w:val="0"/>
                <w:sz w:val="24"/>
              </w:rPr>
              <w:t>如何为</w:t>
            </w:r>
            <w:r w:rsidRPr="00986C56">
              <w:rPr>
                <w:rFonts w:ascii="宋体" w:hAnsi="宋体" w:cs="宋体"/>
                <w:kern w:val="0"/>
                <w:sz w:val="24"/>
              </w:rPr>
              <w:t>RISC</w:t>
            </w:r>
            <w:r w:rsidRPr="006730DE">
              <w:rPr>
                <w:rFonts w:ascii="Cambria Math" w:hAnsi="Cambria Math" w:cs="Cambria Math"/>
                <w:kern w:val="0"/>
                <w:sz w:val="24"/>
              </w:rPr>
              <w:t>‑</w:t>
            </w:r>
            <w:r w:rsidRPr="00986C56">
              <w:rPr>
                <w:rFonts w:ascii="宋体" w:hAnsi="宋体" w:cs="宋体"/>
                <w:kern w:val="0"/>
                <w:sz w:val="24"/>
              </w:rPr>
              <w:t>V</w:t>
            </w:r>
            <w:r w:rsidRPr="00986C56">
              <w:rPr>
                <w:rFonts w:ascii="宋体" w:hAnsi="宋体" w:cs="宋体" w:hint="eastAsia"/>
                <w:kern w:val="0"/>
                <w:sz w:val="24"/>
              </w:rPr>
              <w:t>与</w:t>
            </w:r>
            <w:r w:rsidRPr="00986C56">
              <w:rPr>
                <w:rFonts w:ascii="宋体" w:hAnsi="宋体" w:cs="宋体"/>
                <w:kern w:val="0"/>
                <w:sz w:val="24"/>
              </w:rPr>
              <w:t>x86</w:t>
            </w:r>
            <w:r w:rsidRPr="006730DE">
              <w:rPr>
                <w:rFonts w:ascii="宋体" w:hAnsi="宋体" w:cs="宋体" w:hint="eastAsia"/>
                <w:kern w:val="0"/>
                <w:sz w:val="24"/>
              </w:rPr>
              <w:t>_</w:t>
            </w:r>
            <w:r w:rsidRPr="00986C56">
              <w:rPr>
                <w:rFonts w:ascii="宋体" w:hAnsi="宋体" w:cs="宋体"/>
                <w:kern w:val="0"/>
                <w:sz w:val="24"/>
              </w:rPr>
              <w:t>64</w:t>
            </w:r>
            <w:r w:rsidRPr="00986C56">
              <w:rPr>
                <w:rFonts w:ascii="宋体" w:hAnsi="宋体" w:cs="宋体" w:hint="eastAsia"/>
                <w:kern w:val="0"/>
                <w:sz w:val="24"/>
              </w:rPr>
              <w:t>建立统一的跨架构抽象层，将引导、页表、中断及系统调用等差异隐藏，避免大量出现条件编译？</w:t>
            </w:r>
            <w:r w:rsidRPr="00986C56">
              <w:rPr>
                <w:rFonts w:ascii="宋体" w:hAnsi="宋体" w:cs="宋体"/>
                <w:kern w:val="0"/>
                <w:sz w:val="24"/>
              </w:rPr>
              <w:t xml:space="preserve"> </w:t>
            </w:r>
          </w:p>
          <w:p w14:paraId="651B4636" w14:textId="77777777" w:rsidR="00986C56" w:rsidRPr="00986C56" w:rsidRDefault="00986C56" w:rsidP="006730DE">
            <w:pPr>
              <w:widowControl/>
              <w:numPr>
                <w:ilvl w:val="0"/>
                <w:numId w:val="12"/>
              </w:numPr>
              <w:spacing w:before="240" w:after="240" w:line="435" w:lineRule="atLeast"/>
              <w:ind w:hanging="280"/>
              <w:jc w:val="left"/>
              <w:rPr>
                <w:rFonts w:ascii="宋体" w:hAnsi="宋体" w:cs="宋体" w:hint="eastAsia"/>
                <w:kern w:val="0"/>
                <w:sz w:val="24"/>
              </w:rPr>
            </w:pPr>
            <w:r w:rsidRPr="00986C56">
              <w:rPr>
                <w:rFonts w:ascii="宋体" w:hAnsi="宋体" w:cs="宋体" w:hint="eastAsia"/>
                <w:kern w:val="0"/>
                <w:sz w:val="24"/>
              </w:rPr>
              <w:t>如何在维持域隔离模型的前提下，安全地将</w:t>
            </w:r>
            <w:proofErr w:type="spellStart"/>
            <w:r w:rsidRPr="00986C56">
              <w:rPr>
                <w:rFonts w:ascii="宋体" w:hAnsi="宋体" w:cs="宋体" w:hint="eastAsia"/>
                <w:kern w:val="0"/>
                <w:sz w:val="24"/>
              </w:rPr>
              <w:t>vDSO</w:t>
            </w:r>
            <w:proofErr w:type="spellEnd"/>
            <w:r w:rsidRPr="00986C56">
              <w:rPr>
                <w:rFonts w:ascii="宋体" w:hAnsi="宋体" w:cs="宋体" w:hint="eastAsia"/>
                <w:kern w:val="0"/>
                <w:sz w:val="24"/>
              </w:rPr>
              <w:t>的代码段与共享数据页映射到用户地址空间？映射过程中需确保用户态仅能读取共享数据，只有内核拥有共享页写权限。</w:t>
            </w:r>
          </w:p>
          <w:p w14:paraId="18CEE327" w14:textId="37F49B52" w:rsidR="00557012" w:rsidRDefault="00986C56" w:rsidP="006730DE">
            <w:pPr>
              <w:widowControl/>
              <w:numPr>
                <w:ilvl w:val="0"/>
                <w:numId w:val="12"/>
              </w:numPr>
              <w:spacing w:before="240" w:after="240" w:line="435" w:lineRule="atLeast"/>
              <w:ind w:hanging="280"/>
              <w:jc w:val="left"/>
              <w:rPr>
                <w:rFonts w:ascii="宋体" w:hAnsi="宋体" w:cs="宋体" w:hint="eastAsia"/>
                <w:kern w:val="0"/>
                <w:sz w:val="24"/>
              </w:rPr>
            </w:pPr>
            <w:r w:rsidRPr="00986C56">
              <w:rPr>
                <w:rFonts w:ascii="宋体" w:hAnsi="宋体" w:cs="宋体" w:hint="eastAsia"/>
                <w:kern w:val="0"/>
                <w:sz w:val="24"/>
              </w:rPr>
              <w:t>如何设计</w:t>
            </w:r>
            <w:proofErr w:type="spellStart"/>
            <w:r w:rsidRPr="00986C56">
              <w:rPr>
                <w:rFonts w:ascii="宋体" w:hAnsi="宋体" w:cs="宋体" w:hint="eastAsia"/>
                <w:kern w:val="0"/>
                <w:sz w:val="24"/>
              </w:rPr>
              <w:t>vDSO</w:t>
            </w:r>
            <w:proofErr w:type="spellEnd"/>
            <w:r w:rsidRPr="00986C56">
              <w:rPr>
                <w:rFonts w:ascii="宋体" w:hAnsi="宋体" w:cs="宋体" w:hint="eastAsia"/>
                <w:kern w:val="0"/>
                <w:sz w:val="24"/>
              </w:rPr>
              <w:t>共享数据同步机制，既能避免死锁问题，又能避免用户程序读到脏数据，在此基础上尽可能轻量？</w:t>
            </w:r>
          </w:p>
          <w:p w14:paraId="53ED04F7" w14:textId="77777777" w:rsidR="00C508BD" w:rsidRDefault="00C508BD">
            <w:pPr>
              <w:spacing w:beforeLines="50" w:before="156"/>
              <w:ind w:firstLineChars="200" w:firstLine="480"/>
              <w:rPr>
                <w:rFonts w:ascii="宋体" w:hAnsi="宋体" w:hint="eastAsia"/>
                <w:color w:val="000080"/>
                <w:sz w:val="24"/>
                <w:u w:val="double"/>
              </w:rPr>
            </w:pPr>
          </w:p>
        </w:tc>
      </w:tr>
      <w:tr w:rsidR="00557012" w14:paraId="640D3D5D" w14:textId="77777777">
        <w:trPr>
          <w:trHeight w:val="1134"/>
        </w:trPr>
        <w:tc>
          <w:tcPr>
            <w:tcW w:w="8721" w:type="dxa"/>
          </w:tcPr>
          <w:p w14:paraId="42814409" w14:textId="77777777" w:rsidR="00C508BD" w:rsidRDefault="00B12A83">
            <w:pPr>
              <w:autoSpaceDE w:val="0"/>
              <w:autoSpaceDN w:val="0"/>
              <w:adjustRightInd w:val="0"/>
              <w:spacing w:line="480" w:lineRule="auto"/>
              <w:rPr>
                <w:rFonts w:ascii="宋体" w:hAnsi="宋体" w:hint="eastAsia"/>
                <w:b/>
                <w:kern w:val="0"/>
                <w:sz w:val="28"/>
                <w:szCs w:val="32"/>
              </w:rPr>
            </w:pPr>
            <w:r>
              <w:rPr>
                <w:rFonts w:ascii="宋体" w:hAnsi="宋体" w:hint="eastAsia"/>
                <w:b/>
                <w:kern w:val="0"/>
                <w:sz w:val="28"/>
                <w:szCs w:val="32"/>
              </w:rPr>
              <w:lastRenderedPageBreak/>
              <w:t>三、研究方案</w:t>
            </w:r>
          </w:p>
          <w:p w14:paraId="741BE71B" w14:textId="77777777" w:rsidR="00C508BD" w:rsidRDefault="00B12A83">
            <w:pPr>
              <w:autoSpaceDE w:val="0"/>
              <w:autoSpaceDN w:val="0"/>
              <w:adjustRightInd w:val="0"/>
              <w:spacing w:line="440" w:lineRule="exact"/>
              <w:rPr>
                <w:rFonts w:ascii="宋体" w:hAnsi="宋体" w:hint="eastAsia"/>
                <w:kern w:val="0"/>
                <w:sz w:val="24"/>
              </w:rPr>
            </w:pPr>
            <w:r>
              <w:rPr>
                <w:rFonts w:ascii="宋体" w:hAnsi="宋体" w:hint="eastAsia"/>
                <w:kern w:val="0"/>
                <w:sz w:val="24"/>
              </w:rPr>
              <w:t>（拟采用的研究方法、技术路线、实验方案及可行性分析等）</w:t>
            </w:r>
          </w:p>
          <w:p w14:paraId="6D7DEED7" w14:textId="77777777" w:rsidR="00557012" w:rsidRDefault="00B12A83">
            <w:pPr>
              <w:widowControl/>
              <w:spacing w:after="240" w:line="435" w:lineRule="atLeast"/>
              <w:jc w:val="left"/>
              <w:rPr>
                <w:rFonts w:ascii="宋体" w:hAnsi="宋体" w:cs="宋体" w:hint="eastAsia"/>
                <w:kern w:val="0"/>
                <w:sz w:val="24"/>
              </w:rPr>
            </w:pPr>
            <w:r>
              <w:rPr>
                <w:rFonts w:ascii="宋体" w:hAnsi="宋体" w:cs="宋体"/>
                <w:b/>
                <w:bCs/>
                <w:kern w:val="0"/>
                <w:sz w:val="24"/>
              </w:rPr>
              <w:t>研究方法：</w:t>
            </w:r>
          </w:p>
          <w:p w14:paraId="38FFEA86" w14:textId="77777777" w:rsidR="009F4BAE" w:rsidRPr="006E39BD" w:rsidRDefault="009F4BAE" w:rsidP="005B0831">
            <w:pPr>
              <w:widowControl/>
              <w:numPr>
                <w:ilvl w:val="0"/>
                <w:numId w:val="13"/>
              </w:numPr>
              <w:spacing w:before="240" w:after="240" w:line="435" w:lineRule="atLeast"/>
              <w:ind w:hanging="280"/>
              <w:jc w:val="left"/>
              <w:rPr>
                <w:kern w:val="0"/>
                <w:sz w:val="24"/>
              </w:rPr>
            </w:pPr>
            <w:r w:rsidRPr="006E39BD">
              <w:rPr>
                <w:rFonts w:hint="eastAsia"/>
                <w:kern w:val="0"/>
                <w:sz w:val="24"/>
              </w:rPr>
              <w:t>阅读相关文献和代码：通过研读中外文献与源码，学习</w:t>
            </w:r>
            <w:r w:rsidRPr="006E39BD">
              <w:rPr>
                <w:rFonts w:hint="eastAsia"/>
                <w:kern w:val="0"/>
                <w:sz w:val="24"/>
              </w:rPr>
              <w:t>x86_64</w:t>
            </w:r>
            <w:r w:rsidRPr="006E39BD">
              <w:rPr>
                <w:rFonts w:hint="eastAsia"/>
                <w:kern w:val="0"/>
                <w:sz w:val="24"/>
              </w:rPr>
              <w:t>汇编、引导流程、中断与系统调用机制以及</w:t>
            </w:r>
            <w:proofErr w:type="spellStart"/>
            <w:r w:rsidRPr="006E39BD">
              <w:rPr>
                <w:rFonts w:hint="eastAsia"/>
                <w:kern w:val="0"/>
                <w:sz w:val="24"/>
              </w:rPr>
              <w:t>vDSO</w:t>
            </w:r>
            <w:proofErr w:type="spellEnd"/>
            <w:r w:rsidRPr="006E39BD">
              <w:rPr>
                <w:rFonts w:hint="eastAsia"/>
                <w:kern w:val="0"/>
                <w:sz w:val="24"/>
              </w:rPr>
              <w:t>的技术原理，阅读并分析</w:t>
            </w:r>
            <w:r w:rsidRPr="006E39BD">
              <w:rPr>
                <w:rFonts w:hint="eastAsia"/>
                <w:kern w:val="0"/>
                <w:sz w:val="24"/>
              </w:rPr>
              <w:t>Alien</w:t>
            </w:r>
            <w:r w:rsidRPr="006E39BD">
              <w:rPr>
                <w:rFonts w:hint="eastAsia"/>
                <w:kern w:val="0"/>
                <w:sz w:val="24"/>
              </w:rPr>
              <w:t>内核的域隔离架构与跨域通信实现。</w:t>
            </w:r>
          </w:p>
          <w:p w14:paraId="4CD4D8EA" w14:textId="77777777" w:rsidR="009F4BAE" w:rsidRPr="006E39BD" w:rsidRDefault="009F4BAE" w:rsidP="005B0831">
            <w:pPr>
              <w:widowControl/>
              <w:numPr>
                <w:ilvl w:val="0"/>
                <w:numId w:val="13"/>
              </w:numPr>
              <w:spacing w:before="240" w:after="240" w:line="435" w:lineRule="atLeast"/>
              <w:ind w:hanging="280"/>
              <w:jc w:val="left"/>
              <w:rPr>
                <w:kern w:val="0"/>
                <w:sz w:val="24"/>
              </w:rPr>
            </w:pPr>
            <w:r w:rsidRPr="006E39BD">
              <w:rPr>
                <w:rFonts w:hint="eastAsia"/>
                <w:kern w:val="0"/>
                <w:sz w:val="24"/>
              </w:rPr>
              <w:t>设计与实现：分模块依次设计并实现</w:t>
            </w:r>
            <w:r w:rsidRPr="006E39BD">
              <w:rPr>
                <w:rFonts w:hint="eastAsia"/>
                <w:kern w:val="0"/>
                <w:sz w:val="24"/>
              </w:rPr>
              <w:t>x86_64</w:t>
            </w:r>
            <w:r w:rsidRPr="006E39BD">
              <w:rPr>
                <w:rFonts w:hint="eastAsia"/>
                <w:kern w:val="0"/>
                <w:sz w:val="24"/>
              </w:rPr>
              <w:t>内核移植与</w:t>
            </w:r>
            <w:proofErr w:type="spellStart"/>
            <w:r w:rsidRPr="006E39BD">
              <w:rPr>
                <w:rFonts w:hint="eastAsia"/>
                <w:kern w:val="0"/>
                <w:sz w:val="24"/>
              </w:rPr>
              <w:t>vDSO</w:t>
            </w:r>
            <w:proofErr w:type="spellEnd"/>
            <w:r w:rsidRPr="006E39BD">
              <w:rPr>
                <w:rFonts w:hint="eastAsia"/>
                <w:kern w:val="0"/>
                <w:sz w:val="24"/>
              </w:rPr>
              <w:t>机制，包括引导与早期初始化、内存管理、中断与系统调用建立、设备探测与域加载，以及</w:t>
            </w:r>
            <w:proofErr w:type="spellStart"/>
            <w:r w:rsidRPr="006E39BD">
              <w:rPr>
                <w:rFonts w:hint="eastAsia"/>
                <w:kern w:val="0"/>
                <w:sz w:val="24"/>
              </w:rPr>
              <w:t>vDSO</w:t>
            </w:r>
            <w:proofErr w:type="spellEnd"/>
            <w:r w:rsidRPr="006E39BD">
              <w:rPr>
                <w:rFonts w:hint="eastAsia"/>
                <w:kern w:val="0"/>
                <w:sz w:val="24"/>
              </w:rPr>
              <w:t>的构建、映射、刷新与用户态绑定，并通过</w:t>
            </w:r>
            <w:r w:rsidRPr="006E39BD">
              <w:rPr>
                <w:rFonts w:hint="eastAsia"/>
                <w:kern w:val="0"/>
                <w:sz w:val="24"/>
              </w:rPr>
              <w:t>QEMU</w:t>
            </w:r>
            <w:r w:rsidRPr="006E39BD">
              <w:rPr>
                <w:rFonts w:hint="eastAsia"/>
                <w:kern w:val="0"/>
                <w:sz w:val="24"/>
              </w:rPr>
              <w:t>模拟器进行持续调试。</w:t>
            </w:r>
          </w:p>
          <w:p w14:paraId="1327F436" w14:textId="1C9278BA" w:rsidR="00557012" w:rsidRPr="006E39BD" w:rsidRDefault="009F4BAE" w:rsidP="005B0831">
            <w:pPr>
              <w:widowControl/>
              <w:numPr>
                <w:ilvl w:val="0"/>
                <w:numId w:val="13"/>
              </w:numPr>
              <w:spacing w:before="240" w:after="240" w:line="435" w:lineRule="atLeast"/>
              <w:ind w:hanging="280"/>
              <w:jc w:val="left"/>
              <w:rPr>
                <w:kern w:val="0"/>
                <w:sz w:val="24"/>
              </w:rPr>
            </w:pPr>
            <w:r w:rsidRPr="006E39BD">
              <w:rPr>
                <w:rFonts w:hint="eastAsia"/>
                <w:kern w:val="0"/>
                <w:sz w:val="24"/>
              </w:rPr>
              <w:t>对比测试：设计并执行功能测试与性能测试，对比</w:t>
            </w:r>
            <w:proofErr w:type="spellStart"/>
            <w:r w:rsidRPr="006E39BD">
              <w:rPr>
                <w:rFonts w:hint="eastAsia"/>
                <w:kern w:val="0"/>
                <w:sz w:val="24"/>
              </w:rPr>
              <w:t>vDSO</w:t>
            </w:r>
            <w:proofErr w:type="spellEnd"/>
            <w:r w:rsidRPr="006E39BD">
              <w:rPr>
                <w:rFonts w:hint="eastAsia"/>
                <w:kern w:val="0"/>
                <w:sz w:val="24"/>
              </w:rPr>
              <w:t>快速路径与传统系统调用慢路径在时间查询操作上的延迟差异，定量评估</w:t>
            </w:r>
            <w:proofErr w:type="spellStart"/>
            <w:r w:rsidRPr="006E39BD">
              <w:rPr>
                <w:rFonts w:hint="eastAsia"/>
                <w:kern w:val="0"/>
                <w:sz w:val="24"/>
              </w:rPr>
              <w:t>vDSO</w:t>
            </w:r>
            <w:proofErr w:type="spellEnd"/>
            <w:r w:rsidRPr="006E39BD">
              <w:rPr>
                <w:rFonts w:hint="eastAsia"/>
                <w:kern w:val="0"/>
                <w:sz w:val="24"/>
              </w:rPr>
              <w:t>带来的性能提升</w:t>
            </w:r>
            <w:r w:rsidR="00B12A83" w:rsidRPr="006E39BD">
              <w:rPr>
                <w:kern w:val="0"/>
                <w:sz w:val="24"/>
              </w:rPr>
              <w:t>。</w:t>
            </w:r>
          </w:p>
          <w:p w14:paraId="7ED08438" w14:textId="77777777" w:rsidR="00557012" w:rsidRPr="006E39BD" w:rsidRDefault="00B12A83">
            <w:pPr>
              <w:widowControl/>
              <w:spacing w:before="240" w:after="240" w:line="435" w:lineRule="atLeast"/>
              <w:jc w:val="left"/>
              <w:rPr>
                <w:kern w:val="0"/>
                <w:sz w:val="24"/>
              </w:rPr>
            </w:pPr>
            <w:r w:rsidRPr="006E39BD">
              <w:rPr>
                <w:kern w:val="0"/>
                <w:sz w:val="24"/>
              </w:rPr>
              <w:t>实验方案：</w:t>
            </w:r>
          </w:p>
          <w:p w14:paraId="34FC3A03" w14:textId="77777777" w:rsidR="0095798F" w:rsidRPr="006E39BD" w:rsidRDefault="0095798F" w:rsidP="00DC036E">
            <w:pPr>
              <w:widowControl/>
              <w:numPr>
                <w:ilvl w:val="0"/>
                <w:numId w:val="15"/>
              </w:numPr>
              <w:spacing w:before="240" w:after="240" w:line="435" w:lineRule="atLeast"/>
              <w:ind w:hanging="280"/>
              <w:jc w:val="left"/>
              <w:rPr>
                <w:kern w:val="0"/>
                <w:sz w:val="24"/>
              </w:rPr>
            </w:pPr>
            <w:r w:rsidRPr="006E39BD">
              <w:rPr>
                <w:rFonts w:hint="eastAsia"/>
                <w:kern w:val="0"/>
                <w:sz w:val="24"/>
              </w:rPr>
              <w:t>实验环境：主要开发与测试环境为</w:t>
            </w:r>
            <w:r w:rsidRPr="006E39BD">
              <w:rPr>
                <w:rFonts w:hint="eastAsia"/>
                <w:kern w:val="0"/>
                <w:sz w:val="24"/>
              </w:rPr>
              <w:t>Ubuntu 22.04</w:t>
            </w:r>
            <w:r w:rsidRPr="006E39BD">
              <w:rPr>
                <w:rFonts w:hint="eastAsia"/>
                <w:kern w:val="0"/>
                <w:sz w:val="24"/>
              </w:rPr>
              <w:t>和</w:t>
            </w:r>
            <w:r w:rsidRPr="006E39BD">
              <w:rPr>
                <w:rFonts w:hint="eastAsia"/>
                <w:kern w:val="0"/>
                <w:sz w:val="24"/>
              </w:rPr>
              <w:t>x86_64</w:t>
            </w:r>
            <w:r w:rsidRPr="006E39BD">
              <w:rPr>
                <w:rFonts w:hint="eastAsia"/>
                <w:kern w:val="0"/>
                <w:sz w:val="24"/>
              </w:rPr>
              <w:t>架构</w:t>
            </w:r>
            <w:r w:rsidRPr="006E39BD">
              <w:rPr>
                <w:rFonts w:hint="eastAsia"/>
                <w:kern w:val="0"/>
                <w:sz w:val="24"/>
              </w:rPr>
              <w:t>QEMU</w:t>
            </w:r>
            <w:r w:rsidRPr="006E39BD">
              <w:rPr>
                <w:rFonts w:hint="eastAsia"/>
                <w:kern w:val="0"/>
                <w:sz w:val="24"/>
              </w:rPr>
              <w:t>模拟器。</w:t>
            </w:r>
          </w:p>
          <w:p w14:paraId="4B4A5DA8" w14:textId="77777777" w:rsidR="0095798F" w:rsidRPr="006E39BD" w:rsidRDefault="0095798F" w:rsidP="00DC036E">
            <w:pPr>
              <w:widowControl/>
              <w:numPr>
                <w:ilvl w:val="0"/>
                <w:numId w:val="15"/>
              </w:numPr>
              <w:spacing w:before="240" w:after="240" w:line="435" w:lineRule="atLeast"/>
              <w:ind w:hanging="280"/>
              <w:jc w:val="left"/>
              <w:rPr>
                <w:kern w:val="0"/>
                <w:sz w:val="24"/>
              </w:rPr>
            </w:pPr>
            <w:r w:rsidRPr="006E39BD">
              <w:rPr>
                <w:rFonts w:hint="eastAsia"/>
                <w:kern w:val="0"/>
                <w:sz w:val="24"/>
              </w:rPr>
              <w:t>功能验证：测试内核能否正常启动并完成域加载，进入用户态后是否通过系统调用测试程序，交互</w:t>
            </w:r>
            <w:r w:rsidRPr="006E39BD">
              <w:rPr>
                <w:rFonts w:hint="eastAsia"/>
                <w:kern w:val="0"/>
                <w:sz w:val="24"/>
              </w:rPr>
              <w:t>shell</w:t>
            </w:r>
            <w:r w:rsidRPr="006E39BD">
              <w:rPr>
                <w:rFonts w:hint="eastAsia"/>
                <w:kern w:val="0"/>
                <w:sz w:val="24"/>
              </w:rPr>
              <w:t>是否正常工作，验证</w:t>
            </w:r>
            <w:proofErr w:type="spellStart"/>
            <w:r w:rsidRPr="006E39BD">
              <w:rPr>
                <w:rFonts w:hint="eastAsia"/>
                <w:kern w:val="0"/>
                <w:sz w:val="24"/>
              </w:rPr>
              <w:t>vDSO</w:t>
            </w:r>
            <w:proofErr w:type="spellEnd"/>
            <w:r w:rsidRPr="006E39BD">
              <w:rPr>
                <w:rFonts w:hint="eastAsia"/>
                <w:kern w:val="0"/>
                <w:sz w:val="24"/>
              </w:rPr>
              <w:t>与系统调用两条路径获取的时间值一致。</w:t>
            </w:r>
          </w:p>
          <w:p w14:paraId="79E2803F" w14:textId="7EF7C454" w:rsidR="00557012" w:rsidRPr="006E39BD" w:rsidRDefault="0095798F" w:rsidP="00DC036E">
            <w:pPr>
              <w:widowControl/>
              <w:numPr>
                <w:ilvl w:val="0"/>
                <w:numId w:val="15"/>
              </w:numPr>
              <w:spacing w:before="240" w:after="240" w:line="435" w:lineRule="atLeast"/>
              <w:ind w:hanging="280"/>
              <w:jc w:val="left"/>
              <w:rPr>
                <w:kern w:val="0"/>
                <w:sz w:val="24"/>
              </w:rPr>
            </w:pPr>
            <w:r w:rsidRPr="006E39BD">
              <w:rPr>
                <w:rFonts w:hint="eastAsia"/>
                <w:kern w:val="0"/>
                <w:sz w:val="24"/>
              </w:rPr>
              <w:t>性能对比</w:t>
            </w:r>
            <w:r w:rsidR="00B12A83" w:rsidRPr="006E39BD">
              <w:rPr>
                <w:kern w:val="0"/>
                <w:sz w:val="24"/>
              </w:rPr>
              <w:t>：</w:t>
            </w:r>
          </w:p>
          <w:p w14:paraId="720F5B9C" w14:textId="77777777" w:rsidR="00D070E8" w:rsidRPr="006E39BD" w:rsidRDefault="00D070E8" w:rsidP="00E65E39">
            <w:pPr>
              <w:widowControl/>
              <w:numPr>
                <w:ilvl w:val="1"/>
                <w:numId w:val="19"/>
              </w:numPr>
              <w:spacing w:before="240" w:after="240" w:line="435" w:lineRule="atLeast"/>
              <w:ind w:hanging="267"/>
              <w:jc w:val="left"/>
              <w:rPr>
                <w:kern w:val="0"/>
                <w:sz w:val="24"/>
              </w:rPr>
            </w:pPr>
            <w:r w:rsidRPr="006E39BD">
              <w:rPr>
                <w:rFonts w:hint="eastAsia"/>
                <w:kern w:val="0"/>
                <w:sz w:val="24"/>
              </w:rPr>
              <w:t>延迟：测量</w:t>
            </w:r>
            <w:proofErr w:type="spellStart"/>
            <w:r w:rsidRPr="006E39BD">
              <w:rPr>
                <w:rFonts w:hint="eastAsia"/>
                <w:kern w:val="0"/>
                <w:sz w:val="24"/>
              </w:rPr>
              <w:t>vDSO</w:t>
            </w:r>
            <w:proofErr w:type="spellEnd"/>
            <w:r w:rsidRPr="006E39BD">
              <w:rPr>
                <w:rFonts w:hint="eastAsia"/>
                <w:kern w:val="0"/>
                <w:sz w:val="24"/>
              </w:rPr>
              <w:t>快速路径与传统系统调用路径在</w:t>
            </w:r>
            <w:proofErr w:type="spellStart"/>
            <w:r w:rsidRPr="006E39BD">
              <w:rPr>
                <w:rFonts w:hint="eastAsia"/>
                <w:kern w:val="0"/>
                <w:sz w:val="24"/>
              </w:rPr>
              <w:t>clock_gettime</w:t>
            </w:r>
            <w:proofErr w:type="spellEnd"/>
            <w:r w:rsidRPr="006E39BD">
              <w:rPr>
                <w:rFonts w:hint="eastAsia"/>
                <w:kern w:val="0"/>
                <w:sz w:val="24"/>
              </w:rPr>
              <w:t>等时间查询操作上的单次平均耗时。</w:t>
            </w:r>
          </w:p>
          <w:p w14:paraId="523A5653" w14:textId="77777777" w:rsidR="00D070E8" w:rsidRPr="006E39BD" w:rsidRDefault="00D070E8" w:rsidP="001A5710">
            <w:pPr>
              <w:widowControl/>
              <w:numPr>
                <w:ilvl w:val="1"/>
                <w:numId w:val="19"/>
              </w:numPr>
              <w:spacing w:before="240" w:after="240" w:line="435" w:lineRule="atLeast"/>
              <w:ind w:hanging="267"/>
              <w:jc w:val="left"/>
              <w:rPr>
                <w:kern w:val="0"/>
                <w:sz w:val="24"/>
              </w:rPr>
            </w:pPr>
            <w:r w:rsidRPr="006E39BD">
              <w:rPr>
                <w:rFonts w:hint="eastAsia"/>
                <w:kern w:val="0"/>
                <w:sz w:val="24"/>
              </w:rPr>
              <w:t>吞吐量：测试不同调用批次下两条路径的总耗时，分析缓存效应与数据稳定性。</w:t>
            </w:r>
          </w:p>
          <w:p w14:paraId="54C7ED04" w14:textId="230E824D" w:rsidR="00557012" w:rsidRPr="006E39BD" w:rsidRDefault="00D070E8" w:rsidP="001A5710">
            <w:pPr>
              <w:widowControl/>
              <w:numPr>
                <w:ilvl w:val="1"/>
                <w:numId w:val="19"/>
              </w:numPr>
              <w:spacing w:before="240" w:after="240" w:line="435" w:lineRule="atLeast"/>
              <w:ind w:hanging="267"/>
              <w:jc w:val="left"/>
              <w:rPr>
                <w:kern w:val="0"/>
                <w:sz w:val="24"/>
              </w:rPr>
            </w:pPr>
            <w:r w:rsidRPr="006E39BD">
              <w:rPr>
                <w:rFonts w:hint="eastAsia"/>
                <w:kern w:val="0"/>
                <w:sz w:val="24"/>
              </w:rPr>
              <w:lastRenderedPageBreak/>
              <w:t>对比标准：以移植后但未引入</w:t>
            </w:r>
            <w:proofErr w:type="spellStart"/>
            <w:r w:rsidRPr="006E39BD">
              <w:rPr>
                <w:rFonts w:hint="eastAsia"/>
                <w:kern w:val="0"/>
                <w:sz w:val="24"/>
              </w:rPr>
              <w:t>vDSO</w:t>
            </w:r>
            <w:proofErr w:type="spellEnd"/>
            <w:r w:rsidRPr="006E39BD">
              <w:rPr>
                <w:rFonts w:hint="eastAsia"/>
                <w:kern w:val="0"/>
                <w:sz w:val="24"/>
              </w:rPr>
              <w:t>的</w:t>
            </w:r>
            <w:r w:rsidRPr="006E39BD">
              <w:rPr>
                <w:rFonts w:hint="eastAsia"/>
                <w:kern w:val="0"/>
                <w:sz w:val="24"/>
              </w:rPr>
              <w:t>Alien</w:t>
            </w:r>
            <w:r w:rsidRPr="006E39BD">
              <w:rPr>
                <w:rFonts w:hint="eastAsia"/>
                <w:kern w:val="0"/>
                <w:sz w:val="24"/>
              </w:rPr>
              <w:t>内核（即纯系统调用路径）作为性能对比基线</w:t>
            </w:r>
            <w:r w:rsidR="00B12A83" w:rsidRPr="006E39BD">
              <w:rPr>
                <w:kern w:val="0"/>
                <w:sz w:val="24"/>
              </w:rPr>
              <w:t>。</w:t>
            </w:r>
          </w:p>
          <w:p w14:paraId="14DCA416" w14:textId="77777777" w:rsidR="00557012" w:rsidRDefault="00B12A83">
            <w:pPr>
              <w:widowControl/>
              <w:spacing w:before="240" w:after="240" w:line="435" w:lineRule="atLeast"/>
              <w:jc w:val="left"/>
              <w:rPr>
                <w:rFonts w:ascii="宋体" w:hAnsi="宋体" w:cs="宋体" w:hint="eastAsia"/>
                <w:kern w:val="0"/>
                <w:sz w:val="24"/>
              </w:rPr>
            </w:pPr>
            <w:r>
              <w:rPr>
                <w:rFonts w:ascii="宋体" w:hAnsi="宋体" w:cs="宋体"/>
                <w:b/>
                <w:bCs/>
                <w:kern w:val="0"/>
                <w:sz w:val="24"/>
              </w:rPr>
              <w:t>可行性分析：</w:t>
            </w:r>
          </w:p>
          <w:p w14:paraId="0BDCD7FA" w14:textId="77777777" w:rsidR="00396304" w:rsidRPr="006E39BD" w:rsidRDefault="00396304" w:rsidP="00396DF9">
            <w:pPr>
              <w:widowControl/>
              <w:numPr>
                <w:ilvl w:val="0"/>
                <w:numId w:val="20"/>
              </w:numPr>
              <w:spacing w:before="240" w:after="240" w:line="435" w:lineRule="atLeast"/>
              <w:ind w:hanging="280"/>
              <w:jc w:val="left"/>
              <w:rPr>
                <w:kern w:val="0"/>
                <w:sz w:val="24"/>
              </w:rPr>
            </w:pPr>
            <w:r w:rsidRPr="006E39BD">
              <w:rPr>
                <w:rFonts w:hint="eastAsia"/>
                <w:kern w:val="0"/>
                <w:sz w:val="24"/>
              </w:rPr>
              <w:t>Alien</w:t>
            </w:r>
            <w:r w:rsidRPr="006E39BD">
              <w:rPr>
                <w:rFonts w:hint="eastAsia"/>
                <w:kern w:val="0"/>
                <w:sz w:val="24"/>
              </w:rPr>
              <w:t>内核采用组件化设计，各子模块耦合度较低，为替换和扩展内存管理、中断处理等底层模块提供了良好的基础。</w:t>
            </w:r>
          </w:p>
          <w:p w14:paraId="32563749" w14:textId="77777777" w:rsidR="00396304" w:rsidRPr="006E39BD" w:rsidRDefault="00396304" w:rsidP="00CC5B77">
            <w:pPr>
              <w:widowControl/>
              <w:numPr>
                <w:ilvl w:val="0"/>
                <w:numId w:val="20"/>
              </w:numPr>
              <w:spacing w:before="240" w:after="240" w:line="435" w:lineRule="atLeast"/>
              <w:ind w:hanging="280"/>
              <w:jc w:val="left"/>
              <w:rPr>
                <w:kern w:val="0"/>
                <w:sz w:val="24"/>
              </w:rPr>
            </w:pPr>
            <w:r w:rsidRPr="006E39BD">
              <w:rPr>
                <w:rFonts w:hint="eastAsia"/>
                <w:kern w:val="0"/>
                <w:sz w:val="24"/>
              </w:rPr>
              <w:t>x86_64</w:t>
            </w:r>
            <w:r w:rsidRPr="006E39BD">
              <w:rPr>
                <w:rFonts w:hint="eastAsia"/>
                <w:kern w:val="0"/>
                <w:sz w:val="24"/>
              </w:rPr>
              <w:t>架构的中断、系统调用、页表等核心机制均有完整的硬件手册和成熟的参考资料，架构移植有明确的技术路径可循。</w:t>
            </w:r>
          </w:p>
          <w:p w14:paraId="3093BE77" w14:textId="77777777" w:rsidR="00396304" w:rsidRPr="006E39BD" w:rsidRDefault="00396304" w:rsidP="00CC5B77">
            <w:pPr>
              <w:widowControl/>
              <w:numPr>
                <w:ilvl w:val="0"/>
                <w:numId w:val="20"/>
              </w:numPr>
              <w:spacing w:before="240" w:after="240" w:line="435" w:lineRule="atLeast"/>
              <w:ind w:hanging="280"/>
              <w:jc w:val="left"/>
              <w:rPr>
                <w:kern w:val="0"/>
                <w:sz w:val="24"/>
              </w:rPr>
            </w:pPr>
            <w:proofErr w:type="spellStart"/>
            <w:r w:rsidRPr="006E39BD">
              <w:rPr>
                <w:rFonts w:hint="eastAsia"/>
                <w:kern w:val="0"/>
                <w:sz w:val="24"/>
              </w:rPr>
              <w:t>vDSO</w:t>
            </w:r>
            <w:proofErr w:type="spellEnd"/>
            <w:r w:rsidRPr="006E39BD">
              <w:rPr>
                <w:rFonts w:hint="eastAsia"/>
                <w:kern w:val="0"/>
                <w:sz w:val="24"/>
              </w:rPr>
              <w:t>技术已在</w:t>
            </w:r>
            <w:r w:rsidRPr="006E39BD">
              <w:rPr>
                <w:rFonts w:hint="eastAsia"/>
                <w:kern w:val="0"/>
                <w:sz w:val="24"/>
              </w:rPr>
              <w:t>Linux</w:t>
            </w:r>
            <w:r w:rsidRPr="006E39BD">
              <w:rPr>
                <w:rFonts w:hint="eastAsia"/>
                <w:kern w:val="0"/>
                <w:sz w:val="24"/>
              </w:rPr>
              <w:t>内核中有成熟的跨架构实现，其设计模式和一致性问题均有现成的解决方案可供参考。</w:t>
            </w:r>
          </w:p>
          <w:p w14:paraId="673B534A" w14:textId="2EFEB7FE" w:rsidR="00557012" w:rsidRPr="006E39BD" w:rsidRDefault="00396304" w:rsidP="00CC5B77">
            <w:pPr>
              <w:widowControl/>
              <w:numPr>
                <w:ilvl w:val="0"/>
                <w:numId w:val="20"/>
              </w:numPr>
              <w:spacing w:before="240" w:after="240" w:line="435" w:lineRule="atLeast"/>
              <w:ind w:hanging="280"/>
              <w:jc w:val="left"/>
              <w:rPr>
                <w:kern w:val="0"/>
                <w:sz w:val="24"/>
              </w:rPr>
            </w:pPr>
            <w:r w:rsidRPr="006E39BD">
              <w:rPr>
                <w:rFonts w:hint="eastAsia"/>
                <w:kern w:val="0"/>
                <w:sz w:val="24"/>
              </w:rPr>
              <w:t>本研究的开发与验证工作可以完全在</w:t>
            </w:r>
            <w:r w:rsidRPr="006E39BD">
              <w:rPr>
                <w:rFonts w:hint="eastAsia"/>
                <w:kern w:val="0"/>
                <w:sz w:val="24"/>
              </w:rPr>
              <w:t>QEMU</w:t>
            </w:r>
            <w:r w:rsidRPr="006E39BD">
              <w:rPr>
                <w:rFonts w:hint="eastAsia"/>
                <w:kern w:val="0"/>
                <w:sz w:val="24"/>
              </w:rPr>
              <w:t>模拟环境中完成，环境搭建简便，资源需求较低</w:t>
            </w:r>
            <w:r w:rsidR="00B12A83" w:rsidRPr="006E39BD">
              <w:rPr>
                <w:kern w:val="0"/>
                <w:sz w:val="24"/>
              </w:rPr>
              <w:t>。</w:t>
            </w:r>
          </w:p>
          <w:p w14:paraId="69F73923" w14:textId="77777777" w:rsidR="00557012" w:rsidRDefault="00557012">
            <w:pPr>
              <w:widowControl/>
              <w:spacing w:before="240" w:after="240"/>
              <w:jc w:val="left"/>
              <w:rPr>
                <w:rFonts w:ascii="宋体" w:hAnsi="宋体" w:cs="宋体" w:hint="eastAsia"/>
                <w:kern w:val="0"/>
                <w:sz w:val="24"/>
              </w:rPr>
            </w:pPr>
          </w:p>
          <w:p w14:paraId="4C57EC33" w14:textId="77777777" w:rsidR="00C508BD" w:rsidRDefault="00C508BD">
            <w:pPr>
              <w:spacing w:beforeLines="50" w:before="156"/>
              <w:ind w:firstLineChars="200" w:firstLine="480"/>
              <w:rPr>
                <w:rFonts w:ascii="宋体" w:hAnsi="宋体" w:hint="eastAsia"/>
                <w:color w:val="000080"/>
                <w:sz w:val="24"/>
                <w:u w:val="double"/>
              </w:rPr>
            </w:pPr>
          </w:p>
        </w:tc>
      </w:tr>
      <w:tr w:rsidR="00557012" w14:paraId="434A3222" w14:textId="77777777">
        <w:trPr>
          <w:trHeight w:val="1134"/>
        </w:trPr>
        <w:tc>
          <w:tcPr>
            <w:tcW w:w="8721" w:type="dxa"/>
          </w:tcPr>
          <w:p w14:paraId="6AF7F4A5" w14:textId="77777777" w:rsidR="00C508BD" w:rsidRDefault="00B12A83">
            <w:pPr>
              <w:autoSpaceDE w:val="0"/>
              <w:autoSpaceDN w:val="0"/>
              <w:adjustRightInd w:val="0"/>
              <w:spacing w:line="480" w:lineRule="auto"/>
              <w:rPr>
                <w:rFonts w:ascii="宋体" w:hAnsi="宋体" w:hint="eastAsia"/>
                <w:b/>
                <w:kern w:val="0"/>
                <w:sz w:val="28"/>
                <w:szCs w:val="32"/>
              </w:rPr>
            </w:pPr>
            <w:r>
              <w:rPr>
                <w:rFonts w:ascii="宋体" w:hAnsi="宋体" w:hint="eastAsia"/>
                <w:b/>
                <w:kern w:val="0"/>
                <w:sz w:val="28"/>
                <w:szCs w:val="32"/>
              </w:rPr>
              <w:lastRenderedPageBreak/>
              <w:t>四、研究计划及进度安排</w:t>
            </w:r>
          </w:p>
          <w:p w14:paraId="7741FFB1" w14:textId="77777777" w:rsidR="00820EB4" w:rsidRPr="006E39BD" w:rsidRDefault="00820EB4" w:rsidP="00820EB4">
            <w:pPr>
              <w:spacing w:beforeLines="50" w:before="156"/>
              <w:ind w:firstLineChars="200" w:firstLine="480"/>
              <w:rPr>
                <w:kern w:val="0"/>
                <w:sz w:val="24"/>
              </w:rPr>
            </w:pPr>
            <w:r w:rsidRPr="006E39BD">
              <w:rPr>
                <w:rFonts w:hint="eastAsia"/>
                <w:kern w:val="0"/>
                <w:sz w:val="24"/>
              </w:rPr>
              <w:t>第</w:t>
            </w:r>
            <w:r w:rsidRPr="006E39BD">
              <w:rPr>
                <w:rFonts w:hint="eastAsia"/>
                <w:kern w:val="0"/>
                <w:sz w:val="24"/>
              </w:rPr>
              <w:t>1-2</w:t>
            </w:r>
            <w:r w:rsidRPr="006E39BD">
              <w:rPr>
                <w:rFonts w:hint="eastAsia"/>
                <w:kern w:val="0"/>
                <w:sz w:val="24"/>
              </w:rPr>
              <w:t>周：熟悉</w:t>
            </w:r>
            <w:r w:rsidRPr="006E39BD">
              <w:rPr>
                <w:rFonts w:hint="eastAsia"/>
                <w:kern w:val="0"/>
                <w:sz w:val="24"/>
              </w:rPr>
              <w:t>Alien</w:t>
            </w:r>
            <w:r w:rsidRPr="006E39BD">
              <w:rPr>
                <w:rFonts w:hint="eastAsia"/>
                <w:kern w:val="0"/>
                <w:sz w:val="24"/>
              </w:rPr>
              <w:t>内核的域隔离架构与跨域通信机制，学习</w:t>
            </w:r>
            <w:r w:rsidRPr="006E39BD">
              <w:rPr>
                <w:rFonts w:hint="eastAsia"/>
                <w:kern w:val="0"/>
                <w:sz w:val="24"/>
              </w:rPr>
              <w:t>x86_64</w:t>
            </w:r>
            <w:r w:rsidRPr="006E39BD">
              <w:rPr>
                <w:rFonts w:hint="eastAsia"/>
                <w:kern w:val="0"/>
                <w:sz w:val="24"/>
              </w:rPr>
              <w:t>汇编、引导流程、中断与系统调用原理以及</w:t>
            </w:r>
            <w:proofErr w:type="spellStart"/>
            <w:r w:rsidRPr="006E39BD">
              <w:rPr>
                <w:rFonts w:hint="eastAsia"/>
                <w:kern w:val="0"/>
                <w:sz w:val="24"/>
              </w:rPr>
              <w:t>vDSO</w:t>
            </w:r>
            <w:proofErr w:type="spellEnd"/>
            <w:r w:rsidRPr="006E39BD">
              <w:rPr>
                <w:rFonts w:hint="eastAsia"/>
                <w:kern w:val="0"/>
                <w:sz w:val="24"/>
              </w:rPr>
              <w:t>技术背景，搭建基于</w:t>
            </w:r>
            <w:r w:rsidRPr="006E39BD">
              <w:rPr>
                <w:rFonts w:hint="eastAsia"/>
                <w:kern w:val="0"/>
                <w:sz w:val="24"/>
              </w:rPr>
              <w:t>QEMU</w:t>
            </w:r>
            <w:r w:rsidRPr="006E39BD">
              <w:rPr>
                <w:rFonts w:hint="eastAsia"/>
                <w:kern w:val="0"/>
                <w:sz w:val="24"/>
              </w:rPr>
              <w:t>的开发和调试环境，完成整体设计方案。</w:t>
            </w:r>
          </w:p>
          <w:p w14:paraId="39FB321F" w14:textId="77777777" w:rsidR="00820EB4" w:rsidRPr="006E39BD" w:rsidRDefault="00820EB4" w:rsidP="00820EB4">
            <w:pPr>
              <w:spacing w:beforeLines="50" w:before="156"/>
              <w:ind w:firstLineChars="200" w:firstLine="480"/>
              <w:rPr>
                <w:kern w:val="0"/>
                <w:sz w:val="24"/>
              </w:rPr>
            </w:pPr>
            <w:r w:rsidRPr="006E39BD">
              <w:rPr>
                <w:rFonts w:hint="eastAsia"/>
                <w:kern w:val="0"/>
                <w:sz w:val="24"/>
              </w:rPr>
              <w:t>第</w:t>
            </w:r>
            <w:r w:rsidRPr="006E39BD">
              <w:rPr>
                <w:rFonts w:hint="eastAsia"/>
                <w:kern w:val="0"/>
                <w:sz w:val="24"/>
              </w:rPr>
              <w:t>3-8</w:t>
            </w:r>
            <w:r w:rsidRPr="006E39BD">
              <w:rPr>
                <w:rFonts w:hint="eastAsia"/>
                <w:kern w:val="0"/>
                <w:sz w:val="24"/>
              </w:rPr>
              <w:t>周：在</w:t>
            </w:r>
            <w:r w:rsidRPr="006E39BD">
              <w:rPr>
                <w:rFonts w:hint="eastAsia"/>
                <w:kern w:val="0"/>
                <w:sz w:val="24"/>
              </w:rPr>
              <w:t>QEMU</w:t>
            </w:r>
            <w:r w:rsidRPr="006E39BD">
              <w:rPr>
                <w:rFonts w:hint="eastAsia"/>
                <w:kern w:val="0"/>
                <w:sz w:val="24"/>
              </w:rPr>
              <w:t>模拟器上完成</w:t>
            </w:r>
            <w:r w:rsidRPr="006E39BD">
              <w:rPr>
                <w:rFonts w:hint="eastAsia"/>
                <w:kern w:val="0"/>
                <w:sz w:val="24"/>
              </w:rPr>
              <w:t>Alien</w:t>
            </w:r>
            <w:r w:rsidRPr="006E39BD">
              <w:rPr>
                <w:rFonts w:hint="eastAsia"/>
                <w:kern w:val="0"/>
                <w:sz w:val="24"/>
              </w:rPr>
              <w:t>内核向</w:t>
            </w:r>
            <w:r w:rsidRPr="006E39BD">
              <w:rPr>
                <w:rFonts w:hint="eastAsia"/>
                <w:kern w:val="0"/>
                <w:sz w:val="24"/>
              </w:rPr>
              <w:t>x86_64</w:t>
            </w:r>
            <w:r w:rsidRPr="006E39BD">
              <w:rPr>
                <w:rFonts w:hint="eastAsia"/>
                <w:kern w:val="0"/>
                <w:sz w:val="24"/>
              </w:rPr>
              <w:t>平台的移植工作，依次实现</w:t>
            </w:r>
            <w:r w:rsidRPr="006E39BD">
              <w:rPr>
                <w:rFonts w:hint="eastAsia"/>
                <w:kern w:val="0"/>
                <w:sz w:val="24"/>
              </w:rPr>
              <w:t>Multiboot</w:t>
            </w:r>
            <w:r w:rsidRPr="006E39BD">
              <w:rPr>
                <w:rFonts w:hint="eastAsia"/>
                <w:kern w:val="0"/>
                <w:sz w:val="24"/>
              </w:rPr>
              <w:t>引导与早期初始化、物理页管理和统一页表操作实现、中断描述符表配置与</w:t>
            </w:r>
            <w:r w:rsidRPr="006E39BD">
              <w:rPr>
                <w:rFonts w:hint="eastAsia"/>
                <w:kern w:val="0"/>
                <w:sz w:val="24"/>
              </w:rPr>
              <w:t>trap/</w:t>
            </w:r>
            <w:proofErr w:type="spellStart"/>
            <w:r w:rsidRPr="006E39BD">
              <w:rPr>
                <w:rFonts w:hint="eastAsia"/>
                <w:kern w:val="0"/>
                <w:sz w:val="24"/>
              </w:rPr>
              <w:t>syscall</w:t>
            </w:r>
            <w:proofErr w:type="spellEnd"/>
            <w:r w:rsidRPr="006E39BD">
              <w:rPr>
                <w:rFonts w:hint="eastAsia"/>
                <w:kern w:val="0"/>
                <w:sz w:val="24"/>
              </w:rPr>
              <w:t>入口适配，以及通过</w:t>
            </w:r>
            <w:r w:rsidRPr="006E39BD">
              <w:rPr>
                <w:rFonts w:hint="eastAsia"/>
                <w:kern w:val="0"/>
                <w:sz w:val="24"/>
              </w:rPr>
              <w:t>ACPI</w:t>
            </w:r>
            <w:r w:rsidRPr="006E39BD">
              <w:rPr>
                <w:rFonts w:hint="eastAsia"/>
                <w:kern w:val="0"/>
                <w:sz w:val="24"/>
              </w:rPr>
              <w:t>进行设备探测与域加载。</w:t>
            </w:r>
          </w:p>
          <w:p w14:paraId="74BE9CCF" w14:textId="77777777" w:rsidR="00820EB4" w:rsidRPr="006E39BD" w:rsidRDefault="00820EB4" w:rsidP="00820EB4">
            <w:pPr>
              <w:spacing w:beforeLines="50" w:before="156"/>
              <w:ind w:firstLineChars="200" w:firstLine="480"/>
              <w:rPr>
                <w:kern w:val="0"/>
                <w:sz w:val="24"/>
              </w:rPr>
            </w:pPr>
            <w:r w:rsidRPr="006E39BD">
              <w:rPr>
                <w:rFonts w:hint="eastAsia"/>
                <w:kern w:val="0"/>
                <w:sz w:val="24"/>
              </w:rPr>
              <w:t>第</w:t>
            </w:r>
            <w:r w:rsidRPr="006E39BD">
              <w:rPr>
                <w:rFonts w:hint="eastAsia"/>
                <w:kern w:val="0"/>
                <w:sz w:val="24"/>
              </w:rPr>
              <w:t>9-11</w:t>
            </w:r>
            <w:r w:rsidRPr="006E39BD">
              <w:rPr>
                <w:rFonts w:hint="eastAsia"/>
                <w:kern w:val="0"/>
                <w:sz w:val="24"/>
              </w:rPr>
              <w:t>周：引入</w:t>
            </w:r>
            <w:proofErr w:type="spellStart"/>
            <w:r w:rsidRPr="006E39BD">
              <w:rPr>
                <w:rFonts w:hint="eastAsia"/>
                <w:kern w:val="0"/>
                <w:sz w:val="24"/>
              </w:rPr>
              <w:t>vDSO</w:t>
            </w:r>
            <w:proofErr w:type="spellEnd"/>
            <w:r w:rsidRPr="006E39BD">
              <w:rPr>
                <w:rFonts w:hint="eastAsia"/>
                <w:kern w:val="0"/>
                <w:sz w:val="24"/>
              </w:rPr>
              <w:t>机制，基于现有工作构建</w:t>
            </w:r>
            <w:proofErr w:type="spellStart"/>
            <w:r w:rsidRPr="006E39BD">
              <w:rPr>
                <w:rFonts w:hint="eastAsia"/>
                <w:kern w:val="0"/>
                <w:sz w:val="24"/>
              </w:rPr>
              <w:t>vDSO</w:t>
            </w:r>
            <w:proofErr w:type="spellEnd"/>
            <w:r w:rsidRPr="006E39BD">
              <w:rPr>
                <w:rFonts w:hint="eastAsia"/>
                <w:kern w:val="0"/>
                <w:sz w:val="24"/>
              </w:rPr>
              <w:t>和</w:t>
            </w:r>
            <w:r w:rsidRPr="006E39BD">
              <w:rPr>
                <w:rFonts w:hint="eastAsia"/>
                <w:kern w:val="0"/>
                <w:sz w:val="24"/>
              </w:rPr>
              <w:t>API</w:t>
            </w:r>
            <w:r w:rsidRPr="006E39BD">
              <w:rPr>
                <w:rFonts w:hint="eastAsia"/>
                <w:kern w:val="0"/>
                <w:sz w:val="24"/>
              </w:rPr>
              <w:t>库，在内核侧实现代码段和共享时间数据页的映射与权限控制，设计刷新策略，并在用户运行时库中通过辅助向量加载</w:t>
            </w:r>
            <w:proofErr w:type="spellStart"/>
            <w:r w:rsidRPr="006E39BD">
              <w:rPr>
                <w:rFonts w:hint="eastAsia"/>
                <w:kern w:val="0"/>
                <w:sz w:val="24"/>
              </w:rPr>
              <w:t>vDSO</w:t>
            </w:r>
            <w:proofErr w:type="spellEnd"/>
            <w:r w:rsidRPr="006E39BD">
              <w:rPr>
                <w:rFonts w:hint="eastAsia"/>
                <w:kern w:val="0"/>
                <w:sz w:val="24"/>
              </w:rPr>
              <w:t>基址，实现优先</w:t>
            </w:r>
            <w:proofErr w:type="spellStart"/>
            <w:r w:rsidRPr="006E39BD">
              <w:rPr>
                <w:rFonts w:hint="eastAsia"/>
                <w:kern w:val="0"/>
                <w:sz w:val="24"/>
              </w:rPr>
              <w:t>vDSO</w:t>
            </w:r>
            <w:proofErr w:type="spellEnd"/>
            <w:r w:rsidRPr="006E39BD">
              <w:rPr>
                <w:rFonts w:hint="eastAsia"/>
                <w:kern w:val="0"/>
                <w:sz w:val="24"/>
              </w:rPr>
              <w:t>，失败时回退系统调用的逻辑。</w:t>
            </w:r>
          </w:p>
          <w:p w14:paraId="4F92B153" w14:textId="77777777" w:rsidR="00820EB4" w:rsidRPr="006E39BD" w:rsidRDefault="00820EB4" w:rsidP="00820EB4">
            <w:pPr>
              <w:spacing w:beforeLines="50" w:before="156"/>
              <w:ind w:firstLineChars="200" w:firstLine="480"/>
              <w:rPr>
                <w:kern w:val="0"/>
                <w:sz w:val="24"/>
              </w:rPr>
            </w:pPr>
            <w:r w:rsidRPr="006E39BD">
              <w:rPr>
                <w:rFonts w:hint="eastAsia"/>
                <w:kern w:val="0"/>
                <w:sz w:val="24"/>
              </w:rPr>
              <w:t>第</w:t>
            </w:r>
            <w:r w:rsidRPr="006E39BD">
              <w:rPr>
                <w:rFonts w:hint="eastAsia"/>
                <w:kern w:val="0"/>
                <w:sz w:val="24"/>
              </w:rPr>
              <w:t>12</w:t>
            </w:r>
            <w:r w:rsidRPr="006E39BD">
              <w:rPr>
                <w:rFonts w:hint="eastAsia"/>
                <w:kern w:val="0"/>
                <w:sz w:val="24"/>
              </w:rPr>
              <w:t>周：对移植后的内核与</w:t>
            </w:r>
            <w:proofErr w:type="spellStart"/>
            <w:r w:rsidRPr="006E39BD">
              <w:rPr>
                <w:rFonts w:hint="eastAsia"/>
                <w:kern w:val="0"/>
                <w:sz w:val="24"/>
              </w:rPr>
              <w:t>vDSO</w:t>
            </w:r>
            <w:proofErr w:type="spellEnd"/>
            <w:r w:rsidRPr="006E39BD">
              <w:rPr>
                <w:rFonts w:hint="eastAsia"/>
                <w:kern w:val="0"/>
                <w:sz w:val="24"/>
              </w:rPr>
              <w:t>进行功能验证和性能测试，得到结果并进行分析。</w:t>
            </w:r>
          </w:p>
          <w:p w14:paraId="357D3E20" w14:textId="49A9AE5E" w:rsidR="00557012" w:rsidRPr="006E39BD" w:rsidRDefault="00820EB4" w:rsidP="00820EB4">
            <w:pPr>
              <w:spacing w:beforeLines="50" w:before="156"/>
              <w:ind w:firstLineChars="200" w:firstLine="480"/>
              <w:jc w:val="left"/>
              <w:rPr>
                <w:kern w:val="0"/>
                <w:sz w:val="24"/>
              </w:rPr>
            </w:pPr>
            <w:r w:rsidRPr="006E39BD">
              <w:rPr>
                <w:rFonts w:hint="eastAsia"/>
                <w:kern w:val="0"/>
                <w:sz w:val="24"/>
              </w:rPr>
              <w:t>第</w:t>
            </w:r>
            <w:r w:rsidRPr="006E39BD">
              <w:rPr>
                <w:rFonts w:hint="eastAsia"/>
                <w:kern w:val="0"/>
                <w:sz w:val="24"/>
              </w:rPr>
              <w:t>13-14</w:t>
            </w:r>
            <w:r w:rsidRPr="006E39BD">
              <w:rPr>
                <w:rFonts w:hint="eastAsia"/>
                <w:kern w:val="0"/>
                <w:sz w:val="24"/>
              </w:rPr>
              <w:t>周：完成毕业设计论文的撰写、修改与定稿，完成外文翻译，整理全部代码与文档，准备并完成毕业设计答辩</w:t>
            </w:r>
            <w:r w:rsidR="00B12A83" w:rsidRPr="006E39BD">
              <w:rPr>
                <w:kern w:val="0"/>
                <w:sz w:val="24"/>
              </w:rPr>
              <w:t>。</w:t>
            </w:r>
          </w:p>
          <w:p w14:paraId="20C511D7" w14:textId="77777777" w:rsidR="00557012" w:rsidRDefault="00557012">
            <w:pPr>
              <w:spacing w:beforeLines="50" w:before="156"/>
              <w:ind w:firstLineChars="200" w:firstLine="420"/>
              <w:jc w:val="left"/>
            </w:pPr>
          </w:p>
        </w:tc>
      </w:tr>
      <w:tr w:rsidR="00557012" w14:paraId="5A19207E" w14:textId="77777777">
        <w:trPr>
          <w:trHeight w:val="1134"/>
        </w:trPr>
        <w:tc>
          <w:tcPr>
            <w:tcW w:w="8721" w:type="dxa"/>
          </w:tcPr>
          <w:p w14:paraId="107211B4" w14:textId="77777777" w:rsidR="00C508BD" w:rsidRDefault="00B12A83">
            <w:pPr>
              <w:autoSpaceDE w:val="0"/>
              <w:autoSpaceDN w:val="0"/>
              <w:adjustRightInd w:val="0"/>
              <w:spacing w:line="480" w:lineRule="auto"/>
              <w:rPr>
                <w:rFonts w:ascii="宋体" w:hAnsi="宋体" w:hint="eastAsia"/>
                <w:b/>
                <w:kern w:val="0"/>
                <w:sz w:val="28"/>
                <w:szCs w:val="32"/>
              </w:rPr>
            </w:pPr>
            <w:r>
              <w:rPr>
                <w:rFonts w:ascii="宋体" w:hAnsi="宋体"/>
                <w:b/>
                <w:kern w:val="0"/>
                <w:sz w:val="28"/>
                <w:szCs w:val="32"/>
              </w:rPr>
              <w:lastRenderedPageBreak/>
              <w:t>五</w:t>
            </w:r>
            <w:r>
              <w:rPr>
                <w:rFonts w:ascii="宋体" w:hAnsi="宋体" w:hint="eastAsia"/>
                <w:b/>
                <w:kern w:val="0"/>
                <w:sz w:val="28"/>
                <w:szCs w:val="32"/>
              </w:rPr>
              <w:t>、创新点及预期研究成果</w:t>
            </w:r>
          </w:p>
          <w:p w14:paraId="031DE795" w14:textId="77777777" w:rsidR="00557012" w:rsidRDefault="00B12A83">
            <w:pPr>
              <w:widowControl/>
              <w:spacing w:after="240" w:line="435" w:lineRule="atLeast"/>
              <w:jc w:val="left"/>
              <w:rPr>
                <w:rFonts w:ascii="宋体" w:hAnsi="宋体" w:cs="宋体" w:hint="eastAsia"/>
                <w:kern w:val="0"/>
                <w:sz w:val="24"/>
              </w:rPr>
            </w:pPr>
            <w:r>
              <w:rPr>
                <w:rFonts w:ascii="宋体" w:hAnsi="宋体" w:cs="宋体"/>
                <w:b/>
                <w:bCs/>
                <w:kern w:val="0"/>
                <w:sz w:val="24"/>
              </w:rPr>
              <w:t>创新点：</w:t>
            </w:r>
          </w:p>
          <w:p w14:paraId="2F3B5EE5" w14:textId="77777777" w:rsidR="00C75F90" w:rsidRPr="006E39BD" w:rsidRDefault="00C75F90" w:rsidP="008C7914">
            <w:pPr>
              <w:widowControl/>
              <w:numPr>
                <w:ilvl w:val="0"/>
                <w:numId w:val="11"/>
              </w:numPr>
              <w:spacing w:before="240" w:after="240" w:line="435" w:lineRule="atLeast"/>
              <w:ind w:hanging="280"/>
              <w:jc w:val="left"/>
              <w:rPr>
                <w:kern w:val="0"/>
                <w:sz w:val="24"/>
              </w:rPr>
            </w:pPr>
            <w:r w:rsidRPr="006E39BD">
              <w:rPr>
                <w:rFonts w:hint="eastAsia"/>
                <w:kern w:val="0"/>
                <w:sz w:val="24"/>
              </w:rPr>
              <w:t>在保持</w:t>
            </w:r>
            <w:r w:rsidRPr="006E39BD">
              <w:rPr>
                <w:rFonts w:hint="eastAsia"/>
                <w:kern w:val="0"/>
                <w:sz w:val="24"/>
              </w:rPr>
              <w:t>Alien</w:t>
            </w:r>
            <w:r w:rsidRPr="006E39BD">
              <w:rPr>
                <w:rFonts w:hint="eastAsia"/>
                <w:kern w:val="0"/>
                <w:sz w:val="24"/>
              </w:rPr>
              <w:t>内核域隔离模型不变的前提下，完成从</w:t>
            </w:r>
            <w:r w:rsidRPr="006E39BD">
              <w:rPr>
                <w:rFonts w:hint="eastAsia"/>
                <w:kern w:val="0"/>
                <w:sz w:val="24"/>
              </w:rPr>
              <w:t>RISC-V</w:t>
            </w:r>
            <w:r w:rsidRPr="006E39BD">
              <w:rPr>
                <w:rFonts w:hint="eastAsia"/>
                <w:kern w:val="0"/>
                <w:sz w:val="24"/>
              </w:rPr>
              <w:t>到</w:t>
            </w:r>
            <w:r w:rsidRPr="006E39BD">
              <w:rPr>
                <w:rFonts w:hint="eastAsia"/>
                <w:kern w:val="0"/>
                <w:sz w:val="24"/>
              </w:rPr>
              <w:t>x86_64</w:t>
            </w:r>
            <w:r w:rsidRPr="006E39BD">
              <w:rPr>
                <w:rFonts w:hint="eastAsia"/>
                <w:kern w:val="0"/>
                <w:sz w:val="24"/>
              </w:rPr>
              <w:t>架构的移植，通过将平台差异收敛到少数边界内，为内核的多架构扩展提供设计思路。</w:t>
            </w:r>
          </w:p>
          <w:p w14:paraId="0915342D" w14:textId="13B44618" w:rsidR="00557012" w:rsidRPr="006E39BD" w:rsidRDefault="00C75F90" w:rsidP="008C7914">
            <w:pPr>
              <w:widowControl/>
              <w:numPr>
                <w:ilvl w:val="0"/>
                <w:numId w:val="11"/>
              </w:numPr>
              <w:spacing w:before="240" w:after="240" w:line="435" w:lineRule="atLeast"/>
              <w:ind w:hanging="280"/>
              <w:jc w:val="left"/>
              <w:rPr>
                <w:kern w:val="0"/>
                <w:sz w:val="24"/>
              </w:rPr>
            </w:pPr>
            <w:r w:rsidRPr="006E39BD">
              <w:rPr>
                <w:rFonts w:hint="eastAsia"/>
                <w:kern w:val="0"/>
                <w:sz w:val="24"/>
              </w:rPr>
              <w:t>在隔离内核中引入</w:t>
            </w:r>
            <w:proofErr w:type="spellStart"/>
            <w:r w:rsidRPr="006E39BD">
              <w:rPr>
                <w:rFonts w:hint="eastAsia"/>
                <w:kern w:val="0"/>
                <w:sz w:val="24"/>
              </w:rPr>
              <w:t>vDSO</w:t>
            </w:r>
            <w:proofErr w:type="spellEnd"/>
            <w:r w:rsidRPr="006E39BD">
              <w:rPr>
                <w:rFonts w:hint="eastAsia"/>
                <w:kern w:val="0"/>
                <w:sz w:val="24"/>
              </w:rPr>
              <w:t>机制，设计时间刷新和同步机制，使时间查询操作无需系统调用即可完成，同时保留系统调用回退路径，实现系统调用的性能优化</w:t>
            </w:r>
            <w:r w:rsidR="00B12A83" w:rsidRPr="006E39BD">
              <w:rPr>
                <w:kern w:val="0"/>
                <w:sz w:val="24"/>
              </w:rPr>
              <w:t>。</w:t>
            </w:r>
          </w:p>
          <w:p w14:paraId="0D7F590C" w14:textId="77777777" w:rsidR="00557012" w:rsidRDefault="00B12A83">
            <w:pPr>
              <w:widowControl/>
              <w:spacing w:before="240" w:after="240" w:line="435" w:lineRule="atLeast"/>
              <w:jc w:val="left"/>
              <w:rPr>
                <w:rFonts w:ascii="宋体" w:hAnsi="宋体" w:cs="宋体" w:hint="eastAsia"/>
                <w:kern w:val="0"/>
                <w:sz w:val="24"/>
              </w:rPr>
            </w:pPr>
            <w:r>
              <w:rPr>
                <w:rFonts w:ascii="宋体" w:hAnsi="宋体" w:cs="宋体"/>
                <w:b/>
                <w:bCs/>
                <w:kern w:val="0"/>
                <w:sz w:val="24"/>
              </w:rPr>
              <w:t>预期研究成果：</w:t>
            </w:r>
          </w:p>
          <w:p w14:paraId="6987EBC3" w14:textId="28717454" w:rsidR="00557012" w:rsidRPr="006E39BD" w:rsidRDefault="00B12A83" w:rsidP="006E39BD">
            <w:pPr>
              <w:widowControl/>
              <w:numPr>
                <w:ilvl w:val="0"/>
                <w:numId w:val="22"/>
              </w:numPr>
              <w:spacing w:before="240" w:after="240" w:line="435" w:lineRule="atLeast"/>
              <w:ind w:hanging="280"/>
              <w:jc w:val="left"/>
              <w:rPr>
                <w:kern w:val="0"/>
                <w:sz w:val="24"/>
              </w:rPr>
            </w:pPr>
            <w:r w:rsidRPr="006E39BD">
              <w:rPr>
                <w:kern w:val="0"/>
                <w:sz w:val="24"/>
              </w:rPr>
              <w:t>可运行的操作系统内核：一套可在</w:t>
            </w:r>
            <w:r w:rsidRPr="006E39BD">
              <w:rPr>
                <w:kern w:val="0"/>
                <w:sz w:val="24"/>
              </w:rPr>
              <w:t>QEMU</w:t>
            </w:r>
            <w:r w:rsidRPr="006E39BD">
              <w:rPr>
                <w:kern w:val="0"/>
                <w:sz w:val="24"/>
              </w:rPr>
              <w:t>中运行的</w:t>
            </w:r>
            <w:r w:rsidRPr="006E39BD">
              <w:rPr>
                <w:kern w:val="0"/>
                <w:sz w:val="24"/>
              </w:rPr>
              <w:t>Alien</w:t>
            </w:r>
            <w:r w:rsidRPr="006E39BD">
              <w:rPr>
                <w:kern w:val="0"/>
                <w:sz w:val="24"/>
              </w:rPr>
              <w:t>内核源代码。</w:t>
            </w:r>
          </w:p>
          <w:p w14:paraId="1E6C7FD8" w14:textId="77777777" w:rsidR="00557012" w:rsidRPr="006E39BD" w:rsidRDefault="00B12A83" w:rsidP="006E39BD">
            <w:pPr>
              <w:widowControl/>
              <w:numPr>
                <w:ilvl w:val="0"/>
                <w:numId w:val="22"/>
              </w:numPr>
              <w:spacing w:before="240" w:after="240" w:line="435" w:lineRule="atLeast"/>
              <w:ind w:hanging="280"/>
              <w:jc w:val="left"/>
              <w:rPr>
                <w:kern w:val="0"/>
                <w:sz w:val="24"/>
              </w:rPr>
            </w:pPr>
            <w:r w:rsidRPr="006E39BD">
              <w:rPr>
                <w:kern w:val="0"/>
                <w:sz w:val="24"/>
              </w:rPr>
              <w:t>性能测试报告：一份性能测试报告，包含协程切换延迟、异步吞吐量等对比数据，量化验证异步化改造效果。</w:t>
            </w:r>
          </w:p>
          <w:p w14:paraId="43713971" w14:textId="77777777" w:rsidR="00557012" w:rsidRPr="006E39BD" w:rsidRDefault="00B12A83" w:rsidP="006E39BD">
            <w:pPr>
              <w:widowControl/>
              <w:numPr>
                <w:ilvl w:val="0"/>
                <w:numId w:val="22"/>
              </w:numPr>
              <w:spacing w:before="240" w:after="240"/>
              <w:ind w:hanging="280"/>
              <w:jc w:val="left"/>
              <w:rPr>
                <w:kern w:val="0"/>
                <w:sz w:val="24"/>
              </w:rPr>
            </w:pPr>
            <w:r w:rsidRPr="006E39BD">
              <w:rPr>
                <w:kern w:val="0"/>
                <w:sz w:val="24"/>
              </w:rPr>
              <w:t>毕业设计论文：完整阐述研究工作的论文及其外文翻译稿。</w:t>
            </w:r>
          </w:p>
          <w:p w14:paraId="69B571D3" w14:textId="77777777" w:rsidR="00557012" w:rsidRDefault="00557012">
            <w:pPr>
              <w:widowControl/>
              <w:spacing w:before="240" w:after="240"/>
              <w:jc w:val="left"/>
              <w:rPr>
                <w:rFonts w:ascii="宋体" w:hAnsi="宋体" w:cs="宋体" w:hint="eastAsia"/>
                <w:kern w:val="0"/>
                <w:sz w:val="24"/>
              </w:rPr>
            </w:pPr>
          </w:p>
          <w:p w14:paraId="70DC9A52" w14:textId="77777777" w:rsidR="00C508BD" w:rsidRDefault="00C508BD">
            <w:pPr>
              <w:spacing w:beforeLines="50" w:before="156"/>
              <w:ind w:firstLineChars="200" w:firstLine="480"/>
              <w:rPr>
                <w:rFonts w:ascii="宋体" w:hAnsi="宋体" w:hint="eastAsia"/>
                <w:color w:val="000080"/>
                <w:sz w:val="24"/>
                <w:u w:val="double"/>
              </w:rPr>
            </w:pPr>
          </w:p>
        </w:tc>
      </w:tr>
      <w:tr w:rsidR="00557012" w14:paraId="190C9477" w14:textId="77777777">
        <w:trPr>
          <w:trHeight w:val="1134"/>
        </w:trPr>
        <w:tc>
          <w:tcPr>
            <w:tcW w:w="8721" w:type="dxa"/>
          </w:tcPr>
          <w:p w14:paraId="11006069" w14:textId="77777777" w:rsidR="00C508BD" w:rsidRDefault="00B12A83">
            <w:pPr>
              <w:autoSpaceDE w:val="0"/>
              <w:autoSpaceDN w:val="0"/>
              <w:adjustRightInd w:val="0"/>
              <w:spacing w:line="480" w:lineRule="auto"/>
              <w:rPr>
                <w:rFonts w:ascii="宋体" w:hAnsi="宋体" w:hint="eastAsia"/>
                <w:b/>
                <w:kern w:val="0"/>
                <w:sz w:val="28"/>
                <w:szCs w:val="32"/>
              </w:rPr>
            </w:pPr>
            <w:r>
              <w:rPr>
                <w:rFonts w:ascii="宋体" w:hAnsi="宋体"/>
                <w:b/>
                <w:kern w:val="0"/>
                <w:sz w:val="28"/>
                <w:szCs w:val="32"/>
              </w:rPr>
              <w:t>六</w:t>
            </w:r>
            <w:r>
              <w:rPr>
                <w:rFonts w:ascii="宋体" w:hAnsi="宋体" w:hint="eastAsia"/>
                <w:b/>
                <w:kern w:val="0"/>
                <w:sz w:val="28"/>
                <w:szCs w:val="32"/>
              </w:rPr>
              <w:t>、</w:t>
            </w:r>
            <w:r>
              <w:rPr>
                <w:rFonts w:ascii="宋体" w:hAnsi="宋体"/>
                <w:b/>
                <w:kern w:val="0"/>
                <w:sz w:val="28"/>
                <w:szCs w:val="32"/>
              </w:rPr>
              <w:t>参考文献</w:t>
            </w:r>
          </w:p>
          <w:p w14:paraId="320C9523" w14:textId="77777777" w:rsidR="00B43563" w:rsidRPr="006E39BD" w:rsidRDefault="00B43563" w:rsidP="007F0BB4">
            <w:pPr>
              <w:spacing w:beforeLines="50" w:before="156"/>
              <w:ind w:firstLineChars="200" w:firstLine="480"/>
              <w:jc w:val="left"/>
              <w:rPr>
                <w:kern w:val="0"/>
                <w:sz w:val="24"/>
              </w:rPr>
            </w:pPr>
            <w:r w:rsidRPr="006E39BD">
              <w:rPr>
                <w:kern w:val="0"/>
                <w:sz w:val="24"/>
              </w:rPr>
              <w:t xml:space="preserve">[1] </w:t>
            </w:r>
            <w:proofErr w:type="spellStart"/>
            <w:r w:rsidRPr="006E39BD">
              <w:rPr>
                <w:kern w:val="0"/>
                <w:sz w:val="24"/>
              </w:rPr>
              <w:t>Godones</w:t>
            </w:r>
            <w:proofErr w:type="spellEnd"/>
            <w:r w:rsidRPr="006E39BD">
              <w:rPr>
                <w:kern w:val="0"/>
                <w:sz w:val="24"/>
              </w:rPr>
              <w:t>. Alien: A simple operating system implemented in Rust[CP/OL]. [2026-05-19]. https://github.com/Godones/Alien.</w:t>
            </w:r>
          </w:p>
          <w:p w14:paraId="27C21BE2" w14:textId="77777777" w:rsidR="00B43563" w:rsidRPr="006E39BD" w:rsidRDefault="00B43563" w:rsidP="007F0BB4">
            <w:pPr>
              <w:spacing w:beforeLines="50" w:before="156"/>
              <w:ind w:firstLineChars="200" w:firstLine="480"/>
              <w:jc w:val="left"/>
              <w:rPr>
                <w:kern w:val="0"/>
                <w:sz w:val="24"/>
              </w:rPr>
            </w:pPr>
            <w:r w:rsidRPr="006E39BD">
              <w:rPr>
                <w:kern w:val="0"/>
                <w:sz w:val="24"/>
              </w:rPr>
              <w:t>[2] x86_64 Contributors. x86_64: Support for x86_64 specific instructions, registers, and structures[CP/OL]. [2026-05-18]. https://docs.rs/x86_64/.</w:t>
            </w:r>
          </w:p>
          <w:p w14:paraId="5CB48178" w14:textId="77777777" w:rsidR="00B43563" w:rsidRPr="006E39BD" w:rsidRDefault="00B43563" w:rsidP="007F0BB4">
            <w:pPr>
              <w:spacing w:beforeLines="50" w:before="156"/>
              <w:ind w:firstLineChars="200" w:firstLine="480"/>
              <w:jc w:val="left"/>
              <w:rPr>
                <w:kern w:val="0"/>
                <w:sz w:val="24"/>
              </w:rPr>
            </w:pPr>
            <w:r w:rsidRPr="006E39BD">
              <w:rPr>
                <w:kern w:val="0"/>
                <w:sz w:val="24"/>
              </w:rPr>
              <w:t xml:space="preserve">[3] rosy233333. </w:t>
            </w:r>
            <w:proofErr w:type="spellStart"/>
            <w:r w:rsidRPr="006E39BD">
              <w:rPr>
                <w:kern w:val="0"/>
                <w:sz w:val="24"/>
              </w:rPr>
              <w:t>vdso_crate_template</w:t>
            </w:r>
            <w:proofErr w:type="spellEnd"/>
            <w:r w:rsidRPr="006E39BD">
              <w:rPr>
                <w:kern w:val="0"/>
                <w:sz w:val="24"/>
              </w:rPr>
              <w:t>[CP/OL]. [2026-05-18]. https://github.com/rosy233333/vdso_crate_template.</w:t>
            </w:r>
          </w:p>
          <w:p w14:paraId="13D7C6AB" w14:textId="77777777" w:rsidR="00B43563" w:rsidRPr="006E39BD" w:rsidRDefault="00B43563" w:rsidP="007F0BB4">
            <w:pPr>
              <w:spacing w:beforeLines="50" w:before="156"/>
              <w:ind w:firstLineChars="200" w:firstLine="480"/>
              <w:jc w:val="left"/>
              <w:rPr>
                <w:kern w:val="0"/>
                <w:sz w:val="24"/>
              </w:rPr>
            </w:pPr>
            <w:r w:rsidRPr="006E39BD">
              <w:rPr>
                <w:kern w:val="0"/>
                <w:sz w:val="24"/>
              </w:rPr>
              <w:t xml:space="preserve">[4] Intel Corporation. Intel® 64 and IA-32 Architectures Software Developer's Manual Combined Volumes 3A, 3B, 3C, and 3D: System Programming Guide[R/OL]. </w:t>
            </w:r>
            <w:r w:rsidRPr="006E39BD">
              <w:rPr>
                <w:kern w:val="0"/>
                <w:sz w:val="24"/>
              </w:rPr>
              <w:lastRenderedPageBreak/>
              <w:t>(2026-03-31)[2026-05-19]. https://www.intel.com/content/www/us/en/developer/articles/technical/intel-sdm.html.</w:t>
            </w:r>
          </w:p>
          <w:p w14:paraId="193ECB5E" w14:textId="4106DBDB" w:rsidR="00557012" w:rsidRDefault="00B43563" w:rsidP="001741B0">
            <w:pPr>
              <w:spacing w:beforeLines="50" w:before="156"/>
              <w:ind w:firstLineChars="200" w:firstLine="480"/>
              <w:jc w:val="left"/>
            </w:pPr>
            <w:r w:rsidRPr="006E39BD">
              <w:rPr>
                <w:kern w:val="0"/>
                <w:sz w:val="24"/>
              </w:rPr>
              <w:t xml:space="preserve">[5] Linux Kernel Community. </w:t>
            </w:r>
            <w:proofErr w:type="spellStart"/>
            <w:r w:rsidRPr="006E39BD">
              <w:rPr>
                <w:kern w:val="0"/>
                <w:sz w:val="24"/>
              </w:rPr>
              <w:t>vdso</w:t>
            </w:r>
            <w:proofErr w:type="spellEnd"/>
            <w:r w:rsidRPr="006E39BD">
              <w:rPr>
                <w:kern w:val="0"/>
                <w:sz w:val="24"/>
              </w:rPr>
              <w:t>(7) — Linux manual page[EB/OL]. (2026-03-20)[2026-05-19]. https://manpages.debian.org/testing/manpages/vdso.7.en.html.</w:t>
            </w:r>
          </w:p>
        </w:tc>
      </w:tr>
      <w:tr w:rsidR="00557012" w14:paraId="6E293C58" w14:textId="77777777">
        <w:trPr>
          <w:trHeight w:val="2268"/>
        </w:trPr>
        <w:tc>
          <w:tcPr>
            <w:tcW w:w="8721" w:type="dxa"/>
          </w:tcPr>
          <w:p w14:paraId="12A85F5E" w14:textId="77777777" w:rsidR="00C508BD" w:rsidRDefault="00B12A83">
            <w:pPr>
              <w:autoSpaceDE w:val="0"/>
              <w:autoSpaceDN w:val="0"/>
              <w:adjustRightInd w:val="0"/>
              <w:spacing w:line="480" w:lineRule="auto"/>
              <w:rPr>
                <w:rFonts w:ascii="宋体" w:hAnsi="宋体" w:hint="eastAsia"/>
                <w:b/>
                <w:kern w:val="0"/>
                <w:sz w:val="28"/>
                <w:szCs w:val="32"/>
              </w:rPr>
            </w:pPr>
            <w:r>
              <w:rPr>
                <w:rFonts w:ascii="宋体" w:hAnsi="宋体" w:hint="eastAsia"/>
                <w:b/>
                <w:kern w:val="0"/>
                <w:sz w:val="28"/>
                <w:szCs w:val="32"/>
              </w:rPr>
              <w:lastRenderedPageBreak/>
              <w:t>七、指导教师意见</w:t>
            </w:r>
          </w:p>
          <w:p w14:paraId="605F4D39" w14:textId="77777777" w:rsidR="00C508BD" w:rsidRDefault="00B12A83">
            <w:pPr>
              <w:spacing w:beforeLines="50" w:before="156"/>
              <w:ind w:firstLineChars="200" w:firstLine="480"/>
              <w:rPr>
                <w:rFonts w:ascii="宋体" w:hAnsi="宋体" w:hint="eastAsia"/>
                <w:color w:val="000080"/>
                <w:sz w:val="24"/>
                <w:u w:val="double"/>
              </w:rPr>
            </w:pPr>
            <w:r>
              <w:rPr>
                <w:sz w:val="24"/>
              </w:rPr>
              <w:t>内容清晰，方案可行。同意通过！</w:t>
            </w:r>
          </w:p>
          <w:p w14:paraId="432266C3" w14:textId="77777777" w:rsidR="00C508BD" w:rsidRDefault="00B12A83" w:rsidP="005373DE">
            <w:pPr>
              <w:autoSpaceDE w:val="0"/>
              <w:autoSpaceDN w:val="0"/>
              <w:adjustRightInd w:val="0"/>
              <w:ind w:firstLineChars="1700" w:firstLine="4779"/>
              <w:jc w:val="left"/>
              <w:rPr>
                <w:rFonts w:ascii="宋体" w:hAnsi="宋体" w:hint="eastAsia"/>
                <w:b/>
                <w:kern w:val="0"/>
                <w:sz w:val="28"/>
                <w:szCs w:val="28"/>
              </w:rPr>
            </w:pPr>
            <w:r>
              <w:rPr>
                <w:rFonts w:ascii="宋体" w:hAnsi="宋体" w:hint="eastAsia"/>
                <w:b/>
                <w:kern w:val="0"/>
                <w:sz w:val="28"/>
                <w:szCs w:val="28"/>
              </w:rPr>
              <w:t>签字：</w:t>
            </w:r>
            <w:r>
              <w:rPr>
                <w:rFonts w:ascii="华文中宋" w:eastAsia="华文中宋" w:hAnsi="华文中宋"/>
                <w:noProof/>
                <w:sz w:val="28"/>
                <w:szCs w:val="28"/>
              </w:rPr>
              <w:drawing>
                <wp:inline distT="0" distB="0" distL="0" distR="0" wp14:anchorId="777382A5" wp14:editId="2567DD38">
                  <wp:extent cx="952500" cy="47625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25494" name=""/>
                          <pic:cNvPicPr>
                            <a:picLocks noChangeAspect="1"/>
                          </pic:cNvPicPr>
                        </pic:nvPicPr>
                        <pic:blipFill>
                          <a:blip r:embed="rId14"/>
                          <a:stretch>
                            <a:fillRect/>
                          </a:stretch>
                        </pic:blipFill>
                        <pic:spPr>
                          <a:xfrm>
                            <a:off x="0" y="0"/>
                            <a:ext cx="952500" cy="476250"/>
                          </a:xfrm>
                          <a:prstGeom prst="rect">
                            <a:avLst/>
                          </a:prstGeom>
                        </pic:spPr>
                      </pic:pic>
                    </a:graphicData>
                  </a:graphic>
                </wp:inline>
              </w:drawing>
            </w:r>
            <w:r w:rsidR="00D16839">
              <w:rPr>
                <w:rFonts w:ascii="仿宋" w:eastAsia="仿宋" w:hAnsi="仿宋" w:cs="Arial" w:hint="eastAsia"/>
                <w:color w:val="000000"/>
                <w:sz w:val="30"/>
                <w:szCs w:val="30"/>
              </w:rPr>
              <w:t xml:space="preserve"> </w:t>
            </w:r>
          </w:p>
          <w:p w14:paraId="19CD25A0" w14:textId="33AFCED3" w:rsidR="00C508BD" w:rsidRDefault="00B12A83">
            <w:pPr>
              <w:jc w:val="right"/>
              <w:rPr>
                <w:rFonts w:ascii="宋体" w:hAnsi="宋体" w:hint="eastAsia"/>
                <w:color w:val="000080"/>
                <w:sz w:val="24"/>
                <w:u w:val="double"/>
              </w:rPr>
            </w:pPr>
            <w:r>
              <w:rPr>
                <w:sz w:val="28"/>
              </w:rPr>
              <w:t>202</w:t>
            </w:r>
            <w:r w:rsidR="008776F9">
              <w:rPr>
                <w:rFonts w:hint="eastAsia"/>
                <w:sz w:val="28"/>
              </w:rPr>
              <w:t>5</w:t>
            </w:r>
            <w:r>
              <w:rPr>
                <w:sz w:val="28"/>
              </w:rPr>
              <w:t>年</w:t>
            </w:r>
            <w:r w:rsidR="008776F9">
              <w:rPr>
                <w:rFonts w:hint="eastAsia"/>
                <w:sz w:val="28"/>
              </w:rPr>
              <w:t>12</w:t>
            </w:r>
            <w:r>
              <w:rPr>
                <w:sz w:val="28"/>
              </w:rPr>
              <w:t>月</w:t>
            </w:r>
            <w:r w:rsidR="008776F9">
              <w:rPr>
                <w:rFonts w:hint="eastAsia"/>
                <w:sz w:val="28"/>
              </w:rPr>
              <w:t>29</w:t>
            </w:r>
            <w:r>
              <w:rPr>
                <w:sz w:val="28"/>
              </w:rPr>
              <w:t>日</w:t>
            </w:r>
          </w:p>
        </w:tc>
      </w:tr>
      <w:tr w:rsidR="00557012" w14:paraId="09CD7C76" w14:textId="77777777">
        <w:trPr>
          <w:trHeight w:val="619"/>
        </w:trPr>
        <w:tc>
          <w:tcPr>
            <w:tcW w:w="8721" w:type="dxa"/>
          </w:tcPr>
          <w:p w14:paraId="3EFCF846" w14:textId="77777777" w:rsidR="00C508BD" w:rsidRDefault="00B12A83">
            <w:pPr>
              <w:autoSpaceDE w:val="0"/>
              <w:autoSpaceDN w:val="0"/>
              <w:adjustRightInd w:val="0"/>
              <w:spacing w:line="480" w:lineRule="auto"/>
              <w:rPr>
                <w:rFonts w:ascii="宋体" w:hAnsi="宋体" w:hint="eastAsia"/>
                <w:b/>
                <w:kern w:val="0"/>
                <w:sz w:val="28"/>
                <w:szCs w:val="28"/>
              </w:rPr>
            </w:pPr>
            <w:r>
              <w:rPr>
                <w:rFonts w:ascii="宋体" w:hAnsi="宋体"/>
                <w:b/>
                <w:kern w:val="0"/>
                <w:sz w:val="28"/>
                <w:szCs w:val="32"/>
              </w:rPr>
              <w:t>成绩</w:t>
            </w:r>
            <w:r>
              <w:rPr>
                <w:rFonts w:ascii="宋体" w:hAnsi="宋体" w:hint="eastAsia"/>
                <w:b/>
                <w:kern w:val="0"/>
                <w:sz w:val="28"/>
                <w:szCs w:val="32"/>
              </w:rPr>
              <w:t>：</w:t>
            </w:r>
            <w:r>
              <w:rPr>
                <w:rFonts w:ascii="宋体" w:hAnsi="宋体"/>
                <w:b/>
                <w:kern w:val="0"/>
                <w:sz w:val="28"/>
                <w:szCs w:val="32"/>
              </w:rPr>
              <w:t>优(A+)</w:t>
            </w:r>
            <w:r>
              <w:rPr>
                <w:rFonts w:ascii="宋体" w:hAnsi="宋体" w:hint="eastAsia"/>
                <w:b/>
                <w:kern w:val="0"/>
                <w:sz w:val="28"/>
                <w:szCs w:val="32"/>
              </w:rPr>
              <w:t>，</w:t>
            </w:r>
            <w:r>
              <w:rPr>
                <w:rFonts w:ascii="宋体" w:hAnsi="宋体"/>
                <w:b/>
                <w:kern w:val="0"/>
                <w:sz w:val="28"/>
                <w:szCs w:val="32"/>
              </w:rPr>
              <w:t>占比</w:t>
            </w:r>
            <w:r>
              <w:rPr>
                <w:rFonts w:ascii="宋体" w:hAnsi="宋体" w:hint="eastAsia"/>
                <w:b/>
                <w:kern w:val="0"/>
                <w:sz w:val="28"/>
                <w:szCs w:val="32"/>
              </w:rPr>
              <w:t>：</w:t>
            </w:r>
            <w:r>
              <w:rPr>
                <w:rFonts w:ascii="宋体" w:hAnsi="宋体"/>
                <w:b/>
                <w:kern w:val="0"/>
                <w:sz w:val="28"/>
                <w:szCs w:val="32"/>
              </w:rPr>
              <w:t>0.00%</w:t>
            </w:r>
          </w:p>
        </w:tc>
      </w:tr>
      <w:tr w:rsidR="00557012" w14:paraId="3A76A36B" w14:textId="77777777">
        <w:trPr>
          <w:trHeight w:val="2899"/>
        </w:trPr>
        <w:tc>
          <w:tcPr>
            <w:tcW w:w="8721" w:type="dxa"/>
          </w:tcPr>
          <w:p w14:paraId="2B2C64FA" w14:textId="77777777" w:rsidR="00C508BD" w:rsidRDefault="00B12A83">
            <w:pPr>
              <w:autoSpaceDE w:val="0"/>
              <w:autoSpaceDN w:val="0"/>
              <w:adjustRightInd w:val="0"/>
              <w:spacing w:line="480" w:lineRule="auto"/>
              <w:rPr>
                <w:rFonts w:ascii="宋体" w:hAnsi="宋体" w:hint="eastAsia"/>
                <w:b/>
                <w:kern w:val="0"/>
                <w:sz w:val="28"/>
                <w:szCs w:val="32"/>
              </w:rPr>
            </w:pPr>
            <w:r>
              <w:rPr>
                <w:rFonts w:ascii="宋体" w:hAnsi="宋体" w:hint="eastAsia"/>
                <w:b/>
                <w:kern w:val="0"/>
                <w:sz w:val="28"/>
                <w:szCs w:val="32"/>
              </w:rPr>
              <w:t>八、开题审核负责人意见</w:t>
            </w:r>
          </w:p>
          <w:p w14:paraId="612AA7CE" w14:textId="77777777" w:rsidR="00C508BD" w:rsidRDefault="00B12A83">
            <w:pPr>
              <w:spacing w:beforeLines="50" w:before="156"/>
              <w:ind w:firstLineChars="200" w:firstLine="480"/>
              <w:rPr>
                <w:sz w:val="24"/>
              </w:rPr>
            </w:pPr>
            <w:r>
              <w:rPr>
                <w:sz w:val="24"/>
              </w:rPr>
              <w:t>通过</w:t>
            </w:r>
          </w:p>
          <w:p w14:paraId="3C7473A3" w14:textId="77777777" w:rsidR="00C508BD" w:rsidRDefault="00B12A83" w:rsidP="008B00E5">
            <w:pPr>
              <w:ind w:firstLineChars="2000" w:firstLine="5600"/>
              <w:jc w:val="left"/>
              <w:rPr>
                <w:rFonts w:ascii="华文中宋" w:eastAsia="华文中宋" w:hAnsi="华文中宋" w:hint="eastAsia"/>
                <w:sz w:val="28"/>
                <w:szCs w:val="28"/>
              </w:rPr>
            </w:pPr>
            <w:r>
              <w:rPr>
                <w:rFonts w:ascii="华文中宋" w:eastAsia="华文中宋" w:hAnsi="华文中宋" w:hint="eastAsia"/>
                <w:sz w:val="28"/>
                <w:szCs w:val="28"/>
              </w:rPr>
              <w:t>签字：</w:t>
            </w:r>
            <w:r>
              <w:rPr>
                <w:rFonts w:ascii="华文中宋" w:eastAsia="华文中宋" w:hAnsi="华文中宋"/>
                <w:noProof/>
                <w:sz w:val="28"/>
                <w:szCs w:val="28"/>
              </w:rPr>
              <w:drawing>
                <wp:inline distT="0" distB="0" distL="0" distR="0" wp14:anchorId="1C9E68C4" wp14:editId="0425DC42">
                  <wp:extent cx="952500" cy="47625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65980" name=""/>
                          <pic:cNvPicPr>
                            <a:picLocks noChangeAspect="1"/>
                          </pic:cNvPicPr>
                        </pic:nvPicPr>
                        <pic:blipFill>
                          <a:blip r:embed="rId15"/>
                          <a:stretch>
                            <a:fillRect/>
                          </a:stretch>
                        </pic:blipFill>
                        <pic:spPr>
                          <a:xfrm>
                            <a:off x="0" y="0"/>
                            <a:ext cx="952500" cy="476250"/>
                          </a:xfrm>
                          <a:prstGeom prst="rect">
                            <a:avLst/>
                          </a:prstGeom>
                        </pic:spPr>
                      </pic:pic>
                    </a:graphicData>
                  </a:graphic>
                </wp:inline>
              </w:drawing>
            </w:r>
          </w:p>
          <w:p w14:paraId="5A84F9F9" w14:textId="08B779AA" w:rsidR="00C508BD" w:rsidRDefault="00B12A83">
            <w:pPr>
              <w:jc w:val="right"/>
              <w:rPr>
                <w:rFonts w:ascii="宋体" w:hAnsi="宋体" w:hint="eastAsia"/>
                <w:b/>
                <w:kern w:val="0"/>
                <w:sz w:val="28"/>
                <w:szCs w:val="32"/>
              </w:rPr>
            </w:pPr>
            <w:r>
              <w:rPr>
                <w:sz w:val="28"/>
              </w:rPr>
              <w:t>202</w:t>
            </w:r>
            <w:r w:rsidR="008776F9">
              <w:rPr>
                <w:rFonts w:hint="eastAsia"/>
                <w:sz w:val="28"/>
              </w:rPr>
              <w:t>5</w:t>
            </w:r>
            <w:r>
              <w:rPr>
                <w:sz w:val="28"/>
              </w:rPr>
              <w:t>年</w:t>
            </w:r>
            <w:r w:rsidR="008776F9">
              <w:rPr>
                <w:rFonts w:hint="eastAsia"/>
                <w:sz w:val="28"/>
              </w:rPr>
              <w:t>12</w:t>
            </w:r>
            <w:r>
              <w:rPr>
                <w:sz w:val="28"/>
              </w:rPr>
              <w:t>月</w:t>
            </w:r>
            <w:r w:rsidR="008776F9">
              <w:rPr>
                <w:rFonts w:hint="eastAsia"/>
                <w:sz w:val="28"/>
              </w:rPr>
              <w:t>31</w:t>
            </w:r>
            <w:r>
              <w:rPr>
                <w:sz w:val="28"/>
              </w:rPr>
              <w:t>日</w:t>
            </w:r>
          </w:p>
        </w:tc>
      </w:tr>
    </w:tbl>
    <w:p w14:paraId="7468112A" w14:textId="77777777" w:rsidR="00C508BD" w:rsidRPr="00C77B91" w:rsidRDefault="00C508BD">
      <w:pPr>
        <w:widowControl/>
        <w:jc w:val="left"/>
        <w:rPr>
          <w:rFonts w:ascii="宋体" w:hAnsi="宋体" w:hint="eastAsia"/>
          <w:color w:val="000080"/>
          <w:szCs w:val="21"/>
          <w:u w:val="double"/>
        </w:rPr>
        <w:sectPr w:rsidR="00C508BD" w:rsidRPr="00C77B91">
          <w:headerReference w:type="even" r:id="rId20"/>
          <w:headerReference w:type="default" r:id="rId21"/>
          <w:footerReference w:type="default" r:id="rId22"/>
          <w:headerReference w:type="first" r:id="rId23"/>
          <w:pgSz w:w="11906" w:h="16838"/>
          <w:pgMar w:top="1701" w:right="1474" w:bottom="1474" w:left="1701" w:header="1361" w:footer="1134" w:gutter="0"/>
          <w:pgNumType w:start="1"/>
          <w:cols w:space="425"/>
          <w:docGrid w:type="lines" w:linePitch="312"/>
        </w:sectPr>
      </w:pPr>
    </w:p>
    <w:p w14:paraId="57677B88" w14:textId="77777777" w:rsidR="00C508BD" w:rsidRDefault="00B12A83">
      <w:pPr>
        <w:tabs>
          <w:tab w:val="left" w:pos="3240"/>
        </w:tabs>
        <w:spacing w:afterLines="50" w:after="156" w:line="360" w:lineRule="auto"/>
        <w:jc w:val="center"/>
        <w:rPr>
          <w:rFonts w:ascii="华文新魏" w:eastAsia="华文新魏"/>
          <w:b/>
          <w:color w:val="000000"/>
          <w:sz w:val="72"/>
          <w:szCs w:val="21"/>
        </w:rPr>
      </w:pPr>
      <w:bookmarkStart w:id="1" w:name="_Toc56995983"/>
      <w:r>
        <w:rPr>
          <w:noProof/>
        </w:rPr>
        <w:lastRenderedPageBreak/>
        <w:drawing>
          <wp:inline distT="0" distB="0" distL="0" distR="0" wp14:anchorId="3B7F742B" wp14:editId="23986532">
            <wp:extent cx="3552825" cy="702945"/>
            <wp:effectExtent l="0" t="0" r="0" b="1905"/>
            <wp:docPr id="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10052" name="图片 23"/>
                    <pic:cNvPicPr>
                      <a:picLocks noChangeAspect="1"/>
                    </pic:cNvPicPr>
                  </pic:nvPicPr>
                  <pic:blipFill>
                    <a:blip r:embed="rId8" cstate="print"/>
                    <a:stretch>
                      <a:fillRect/>
                    </a:stretch>
                  </pic:blipFill>
                  <pic:spPr>
                    <a:xfrm>
                      <a:off x="0" y="0"/>
                      <a:ext cx="3921483" cy="776571"/>
                    </a:xfrm>
                    <a:prstGeom prst="rect">
                      <a:avLst/>
                    </a:prstGeom>
                  </pic:spPr>
                </pic:pic>
              </a:graphicData>
            </a:graphic>
          </wp:inline>
        </w:drawing>
      </w:r>
    </w:p>
    <w:p w14:paraId="37FAF33D" w14:textId="77777777" w:rsidR="00C508BD" w:rsidRDefault="00B12A83">
      <w:pPr>
        <w:spacing w:line="400" w:lineRule="atLeast"/>
        <w:jc w:val="center"/>
        <w:rPr>
          <w:rFonts w:ascii="宋体" w:hAnsi="宋体" w:hint="eastAsia"/>
          <w:b/>
          <w:spacing w:val="60"/>
          <w:kern w:val="44"/>
          <w:sz w:val="56"/>
          <w:szCs w:val="72"/>
        </w:rPr>
      </w:pPr>
      <w:r>
        <w:rPr>
          <w:rFonts w:ascii="宋体" w:hAnsi="宋体" w:hint="eastAsia"/>
          <w:b/>
          <w:spacing w:val="60"/>
          <w:kern w:val="44"/>
          <w:sz w:val="56"/>
          <w:szCs w:val="72"/>
        </w:rPr>
        <w:t>本科生毕业设计</w:t>
      </w:r>
      <w:r>
        <w:rPr>
          <w:rFonts w:ascii="宋体" w:hAnsi="宋体"/>
          <w:b/>
          <w:spacing w:val="60"/>
          <w:kern w:val="44"/>
          <w:sz w:val="56"/>
          <w:szCs w:val="72"/>
        </w:rPr>
        <w:t>(</w:t>
      </w:r>
      <w:r>
        <w:rPr>
          <w:rFonts w:ascii="宋体" w:hAnsi="宋体" w:hint="eastAsia"/>
          <w:b/>
          <w:spacing w:val="60"/>
          <w:kern w:val="44"/>
          <w:sz w:val="56"/>
          <w:szCs w:val="72"/>
        </w:rPr>
        <w:t>论文)</w:t>
      </w:r>
    </w:p>
    <w:p w14:paraId="3152350A" w14:textId="77777777" w:rsidR="00C508BD" w:rsidRPr="00A93A7B" w:rsidRDefault="00B12A83" w:rsidP="00A93A7B">
      <w:pPr>
        <w:pStyle w:val="1"/>
        <w:spacing w:after="0" w:line="360" w:lineRule="atLeast"/>
        <w:jc w:val="center"/>
        <w:rPr>
          <w:rFonts w:ascii="宋体" w:eastAsia="宋体" w:hAnsi="宋体" w:hint="eastAsia"/>
          <w:sz w:val="56"/>
          <w:szCs w:val="56"/>
        </w:rPr>
      </w:pPr>
      <w:r>
        <w:rPr>
          <w:rFonts w:ascii="宋体" w:eastAsia="宋体" w:hAnsi="宋体"/>
          <w:sz w:val="56"/>
          <w:szCs w:val="56"/>
        </w:rPr>
        <w:t>中期报告</w:t>
      </w:r>
    </w:p>
    <w:p w14:paraId="39C99E38" w14:textId="77777777" w:rsidR="00C508BD" w:rsidRDefault="00B12A83">
      <w:pPr>
        <w:tabs>
          <w:tab w:val="left" w:pos="377"/>
        </w:tabs>
        <w:snapToGrid w:val="0"/>
        <w:spacing w:line="300" w:lineRule="auto"/>
        <w:jc w:val="center"/>
        <w:rPr>
          <w:rFonts w:ascii="宋体" w:hAnsi="宋体" w:hint="eastAsia"/>
          <w:b/>
          <w:sz w:val="44"/>
          <w:szCs w:val="44"/>
        </w:rPr>
      </w:pPr>
      <w:r>
        <w:rPr>
          <w:rFonts w:ascii="华文细黑" w:eastAsia="华文细黑" w:hAnsi="华文细黑"/>
          <w:b/>
          <w:sz w:val="44"/>
          <w:szCs w:val="44"/>
          <w:lang w:bidi="en-US"/>
        </w:rPr>
        <w:t>Alien内核的x86_64移植与vDSO引入</w:t>
      </w:r>
    </w:p>
    <w:p w14:paraId="06C79F2B" w14:textId="77777777" w:rsidR="00C508BD" w:rsidRPr="00A93A7B" w:rsidRDefault="00B12A83" w:rsidP="00A93A7B">
      <w:pPr>
        <w:snapToGrid w:val="0"/>
        <w:spacing w:line="300" w:lineRule="auto"/>
        <w:jc w:val="center"/>
        <w:rPr>
          <w:b/>
          <w:color w:val="000000"/>
          <w:sz w:val="32"/>
          <w:szCs w:val="32"/>
        </w:rPr>
      </w:pPr>
      <w:r w:rsidRPr="00ED4409">
        <w:rPr>
          <w:rFonts w:hint="eastAsia"/>
          <w:b/>
          <w:color w:val="000000"/>
          <w:sz w:val="32"/>
          <w:szCs w:val="32"/>
        </w:rPr>
        <w:t>Alien Kernel: x86_64 Porting &amp; vDSO Integration</w:t>
      </w: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1"/>
        <w:gridCol w:w="5898"/>
      </w:tblGrid>
      <w:tr w:rsidR="00557012" w14:paraId="1A1C2AEF" w14:textId="77777777">
        <w:trPr>
          <w:trHeight w:val="680"/>
          <w:jc w:val="center"/>
        </w:trPr>
        <w:tc>
          <w:tcPr>
            <w:tcW w:w="2101" w:type="dxa"/>
            <w:vAlign w:val="bottom"/>
          </w:tcPr>
          <w:p w14:paraId="3331D969" w14:textId="77777777" w:rsidR="00C508BD" w:rsidRDefault="00B12A83">
            <w:pPr>
              <w:jc w:val="right"/>
              <w:rPr>
                <w:sz w:val="32"/>
                <w:szCs w:val="32"/>
              </w:rPr>
            </w:pPr>
            <w:r>
              <w:rPr>
                <w:rFonts w:hint="eastAsia"/>
                <w:sz w:val="32"/>
                <w:szCs w:val="32"/>
              </w:rPr>
              <w:t>学</w:t>
            </w:r>
            <w:r w:rsidR="007254E7">
              <w:rPr>
                <w:rFonts w:hint="eastAsia"/>
                <w:sz w:val="32"/>
                <w:szCs w:val="32"/>
              </w:rPr>
              <w:t xml:space="preserve">    </w:t>
            </w:r>
            <w:r>
              <w:rPr>
                <w:rFonts w:hint="eastAsia"/>
                <w:sz w:val="32"/>
                <w:szCs w:val="32"/>
              </w:rPr>
              <w:t>院：</w:t>
            </w:r>
          </w:p>
        </w:tc>
        <w:tc>
          <w:tcPr>
            <w:tcW w:w="5898" w:type="dxa"/>
            <w:vAlign w:val="bottom"/>
          </w:tcPr>
          <w:p w14:paraId="1A6E721B" w14:textId="77777777" w:rsidR="00C508BD" w:rsidRDefault="00B12A83">
            <w:pPr>
              <w:jc w:val="center"/>
              <w:rPr>
                <w:sz w:val="32"/>
                <w:szCs w:val="32"/>
              </w:rPr>
            </w:pPr>
            <w:r>
              <w:rPr>
                <w:sz w:val="32"/>
                <w:szCs w:val="32"/>
              </w:rPr>
              <w:t>计算机学院</w:t>
            </w:r>
          </w:p>
        </w:tc>
      </w:tr>
      <w:tr w:rsidR="00557012" w14:paraId="14B4F67D" w14:textId="77777777">
        <w:trPr>
          <w:trHeight w:val="680"/>
          <w:jc w:val="center"/>
        </w:trPr>
        <w:tc>
          <w:tcPr>
            <w:tcW w:w="2101" w:type="dxa"/>
            <w:vAlign w:val="bottom"/>
          </w:tcPr>
          <w:p w14:paraId="45A7E459" w14:textId="77777777" w:rsidR="00C508BD" w:rsidRDefault="00B12A83">
            <w:pPr>
              <w:jc w:val="right"/>
              <w:rPr>
                <w:sz w:val="32"/>
                <w:szCs w:val="32"/>
              </w:rPr>
            </w:pPr>
            <w:r>
              <w:rPr>
                <w:rFonts w:hint="eastAsia"/>
                <w:sz w:val="32"/>
                <w:szCs w:val="32"/>
              </w:rPr>
              <w:t>专</w:t>
            </w:r>
            <w:r w:rsidR="007254E7">
              <w:rPr>
                <w:rFonts w:hint="eastAsia"/>
                <w:sz w:val="32"/>
                <w:szCs w:val="32"/>
              </w:rPr>
              <w:t xml:space="preserve">    </w:t>
            </w:r>
            <w:r>
              <w:rPr>
                <w:rFonts w:hint="eastAsia"/>
                <w:sz w:val="32"/>
                <w:szCs w:val="32"/>
              </w:rPr>
              <w:t>业：</w:t>
            </w:r>
          </w:p>
        </w:tc>
        <w:tc>
          <w:tcPr>
            <w:tcW w:w="5898" w:type="dxa"/>
            <w:vAlign w:val="bottom"/>
          </w:tcPr>
          <w:p w14:paraId="54EFF5C9" w14:textId="77777777" w:rsidR="00C508BD" w:rsidRDefault="00B12A83">
            <w:pPr>
              <w:jc w:val="center"/>
              <w:rPr>
                <w:sz w:val="32"/>
                <w:szCs w:val="32"/>
              </w:rPr>
            </w:pPr>
            <w:r>
              <w:rPr>
                <w:sz w:val="32"/>
                <w:szCs w:val="32"/>
              </w:rPr>
              <w:t>计算机科学与技术（徐特立英才班）</w:t>
            </w:r>
          </w:p>
        </w:tc>
      </w:tr>
      <w:tr w:rsidR="00557012" w14:paraId="4CD3E3C6" w14:textId="77777777">
        <w:trPr>
          <w:trHeight w:val="680"/>
          <w:jc w:val="center"/>
        </w:trPr>
        <w:tc>
          <w:tcPr>
            <w:tcW w:w="2101" w:type="dxa"/>
            <w:vAlign w:val="bottom"/>
          </w:tcPr>
          <w:p w14:paraId="7D60E469" w14:textId="77777777" w:rsidR="00C508BD" w:rsidRDefault="00B12A83">
            <w:pPr>
              <w:jc w:val="right"/>
              <w:rPr>
                <w:sz w:val="32"/>
                <w:szCs w:val="32"/>
              </w:rPr>
            </w:pPr>
            <w:r>
              <w:rPr>
                <w:rFonts w:hint="eastAsia"/>
                <w:sz w:val="32"/>
                <w:szCs w:val="32"/>
              </w:rPr>
              <w:t>班</w:t>
            </w:r>
            <w:r w:rsidR="007254E7">
              <w:rPr>
                <w:rFonts w:hint="eastAsia"/>
                <w:sz w:val="32"/>
                <w:szCs w:val="32"/>
              </w:rPr>
              <w:t xml:space="preserve">    </w:t>
            </w:r>
            <w:r>
              <w:rPr>
                <w:rFonts w:hint="eastAsia"/>
                <w:sz w:val="32"/>
                <w:szCs w:val="32"/>
              </w:rPr>
              <w:t>级：</w:t>
            </w:r>
          </w:p>
        </w:tc>
        <w:tc>
          <w:tcPr>
            <w:tcW w:w="5898" w:type="dxa"/>
            <w:vAlign w:val="bottom"/>
          </w:tcPr>
          <w:p w14:paraId="09278988" w14:textId="77777777" w:rsidR="00C508BD" w:rsidRDefault="00B12A83">
            <w:pPr>
              <w:jc w:val="center"/>
              <w:rPr>
                <w:sz w:val="32"/>
                <w:szCs w:val="32"/>
              </w:rPr>
            </w:pPr>
            <w:r>
              <w:rPr>
                <w:rFonts w:hint="eastAsia"/>
                <w:sz w:val="32"/>
                <w:szCs w:val="32"/>
              </w:rPr>
              <w:t>07022202</w:t>
            </w:r>
          </w:p>
        </w:tc>
      </w:tr>
      <w:tr w:rsidR="00557012" w14:paraId="392867DB" w14:textId="77777777">
        <w:trPr>
          <w:trHeight w:val="680"/>
          <w:jc w:val="center"/>
        </w:trPr>
        <w:tc>
          <w:tcPr>
            <w:tcW w:w="2101" w:type="dxa"/>
            <w:vAlign w:val="bottom"/>
          </w:tcPr>
          <w:p w14:paraId="77D5F3B3" w14:textId="77777777" w:rsidR="00C508BD" w:rsidRDefault="00B12A83">
            <w:pPr>
              <w:jc w:val="right"/>
              <w:rPr>
                <w:sz w:val="32"/>
                <w:szCs w:val="32"/>
              </w:rPr>
            </w:pPr>
            <w:r>
              <w:rPr>
                <w:rFonts w:hint="eastAsia"/>
                <w:sz w:val="32"/>
                <w:szCs w:val="32"/>
              </w:rPr>
              <w:t>学生姓名：</w:t>
            </w:r>
          </w:p>
        </w:tc>
        <w:tc>
          <w:tcPr>
            <w:tcW w:w="5898" w:type="dxa"/>
            <w:vAlign w:val="bottom"/>
          </w:tcPr>
          <w:p w14:paraId="65F312E2" w14:textId="77777777" w:rsidR="00C508BD" w:rsidRDefault="00B12A83">
            <w:pPr>
              <w:jc w:val="center"/>
              <w:rPr>
                <w:sz w:val="32"/>
                <w:szCs w:val="32"/>
              </w:rPr>
            </w:pPr>
            <w:r>
              <w:rPr>
                <w:rFonts w:hint="eastAsia"/>
                <w:sz w:val="32"/>
                <w:szCs w:val="32"/>
              </w:rPr>
              <w:t>胡嘉晨</w:t>
            </w:r>
          </w:p>
        </w:tc>
      </w:tr>
      <w:tr w:rsidR="00557012" w14:paraId="11F453E9" w14:textId="77777777">
        <w:trPr>
          <w:trHeight w:val="680"/>
          <w:jc w:val="center"/>
        </w:trPr>
        <w:tc>
          <w:tcPr>
            <w:tcW w:w="2101" w:type="dxa"/>
            <w:vAlign w:val="bottom"/>
          </w:tcPr>
          <w:p w14:paraId="5E250AC8" w14:textId="77777777" w:rsidR="00C508BD" w:rsidRDefault="00B12A83">
            <w:pPr>
              <w:jc w:val="right"/>
              <w:rPr>
                <w:sz w:val="32"/>
                <w:szCs w:val="32"/>
              </w:rPr>
            </w:pPr>
            <w:r>
              <w:rPr>
                <w:rFonts w:hint="eastAsia"/>
                <w:sz w:val="32"/>
                <w:szCs w:val="32"/>
              </w:rPr>
              <w:t>学</w:t>
            </w:r>
            <w:r w:rsidR="007254E7">
              <w:rPr>
                <w:rFonts w:hint="eastAsia"/>
                <w:sz w:val="32"/>
                <w:szCs w:val="32"/>
              </w:rPr>
              <w:t xml:space="preserve">    </w:t>
            </w:r>
            <w:r>
              <w:rPr>
                <w:rFonts w:hint="eastAsia"/>
                <w:sz w:val="32"/>
                <w:szCs w:val="32"/>
              </w:rPr>
              <w:t>号：</w:t>
            </w:r>
          </w:p>
        </w:tc>
        <w:tc>
          <w:tcPr>
            <w:tcW w:w="5898" w:type="dxa"/>
            <w:vAlign w:val="bottom"/>
          </w:tcPr>
          <w:p w14:paraId="4E1B8CC6" w14:textId="77777777" w:rsidR="00C508BD" w:rsidRDefault="00B12A83">
            <w:pPr>
              <w:jc w:val="center"/>
              <w:rPr>
                <w:sz w:val="32"/>
                <w:szCs w:val="32"/>
              </w:rPr>
            </w:pPr>
            <w:r>
              <w:rPr>
                <w:rFonts w:hint="eastAsia"/>
                <w:sz w:val="32"/>
                <w:szCs w:val="32"/>
              </w:rPr>
              <w:t>1120220611</w:t>
            </w:r>
          </w:p>
        </w:tc>
      </w:tr>
      <w:tr w:rsidR="00557012" w14:paraId="0B8E16F1" w14:textId="77777777">
        <w:trPr>
          <w:trHeight w:val="680"/>
          <w:jc w:val="center"/>
        </w:trPr>
        <w:tc>
          <w:tcPr>
            <w:tcW w:w="2101" w:type="dxa"/>
            <w:vAlign w:val="center"/>
          </w:tcPr>
          <w:p w14:paraId="6543CC29" w14:textId="77777777" w:rsidR="00C508BD" w:rsidRDefault="00B12A83">
            <w:pPr>
              <w:jc w:val="right"/>
              <w:rPr>
                <w:sz w:val="32"/>
                <w:szCs w:val="32"/>
              </w:rPr>
            </w:pPr>
            <w:r>
              <w:rPr>
                <w:rFonts w:hint="eastAsia"/>
                <w:sz w:val="32"/>
                <w:szCs w:val="32"/>
              </w:rPr>
              <w:t>指导教师：</w:t>
            </w:r>
          </w:p>
        </w:tc>
        <w:tc>
          <w:tcPr>
            <w:tcW w:w="5898" w:type="dxa"/>
            <w:vAlign w:val="bottom"/>
          </w:tcPr>
          <w:p w14:paraId="74FC3BC6" w14:textId="77777777" w:rsidR="00C508BD" w:rsidRDefault="00B12A83">
            <w:pPr>
              <w:jc w:val="center"/>
              <w:rPr>
                <w:sz w:val="32"/>
                <w:szCs w:val="32"/>
              </w:rPr>
            </w:pPr>
            <w:r>
              <w:rPr>
                <w:sz w:val="32"/>
                <w:szCs w:val="32"/>
              </w:rPr>
              <w:t>陆慧梅</w:t>
            </w:r>
            <w:r>
              <w:rPr>
                <w:rFonts w:hint="eastAsia"/>
                <w:sz w:val="32"/>
                <w:szCs w:val="32"/>
              </w:rPr>
              <w:t xml:space="preserve">      </w:t>
            </w:r>
          </w:p>
        </w:tc>
      </w:tr>
    </w:tbl>
    <w:p w14:paraId="6512C057" w14:textId="77777777" w:rsidR="00C508BD" w:rsidRDefault="00B12A83">
      <w:pPr>
        <w:widowControl/>
        <w:jc w:val="left"/>
      </w:pPr>
      <w:r>
        <w:br w:type="page"/>
      </w:r>
    </w:p>
    <w:tbl>
      <w:tblPr>
        <w:tblStyle w:val="ac"/>
        <w:tblW w:w="0" w:type="auto"/>
        <w:tblLook w:val="04A0" w:firstRow="1" w:lastRow="0" w:firstColumn="1" w:lastColumn="0" w:noHBand="0" w:noVBand="1"/>
      </w:tblPr>
      <w:tblGrid>
        <w:gridCol w:w="8522"/>
      </w:tblGrid>
      <w:tr w:rsidR="00557012" w14:paraId="37C29B8A" w14:textId="77777777">
        <w:trPr>
          <w:trHeight w:val="1134"/>
        </w:trPr>
        <w:tc>
          <w:tcPr>
            <w:tcW w:w="8522" w:type="dxa"/>
          </w:tcPr>
          <w:p w14:paraId="1B69AA91" w14:textId="77777777" w:rsidR="00C508BD" w:rsidRDefault="00B12A83">
            <w:pPr>
              <w:autoSpaceDE w:val="0"/>
              <w:autoSpaceDN w:val="0"/>
              <w:adjustRightInd w:val="0"/>
              <w:spacing w:line="480" w:lineRule="auto"/>
              <w:rPr>
                <w:rFonts w:ascii="宋体" w:hAnsi="宋体" w:hint="eastAsia"/>
                <w:b/>
                <w:sz w:val="28"/>
                <w:szCs w:val="32"/>
              </w:rPr>
            </w:pPr>
            <w:r>
              <w:rPr>
                <w:rFonts w:ascii="宋体" w:hAnsi="宋体" w:hint="eastAsia"/>
                <w:b/>
                <w:sz w:val="28"/>
                <w:szCs w:val="32"/>
              </w:rPr>
              <w:lastRenderedPageBreak/>
              <w:t>一、毕业设计（论文）主要研究内容、进展情况及取得成果</w:t>
            </w:r>
          </w:p>
          <w:p w14:paraId="3FC131CD" w14:textId="77777777" w:rsidR="00557012" w:rsidRDefault="00B12A83">
            <w:pPr>
              <w:widowControl/>
              <w:spacing w:after="240" w:line="435" w:lineRule="atLeast"/>
              <w:jc w:val="left"/>
              <w:rPr>
                <w:rFonts w:ascii="宋体" w:hAnsi="宋体" w:cs="宋体" w:hint="eastAsia"/>
                <w:kern w:val="0"/>
                <w:sz w:val="24"/>
              </w:rPr>
            </w:pPr>
            <w:r>
              <w:rPr>
                <w:rFonts w:ascii="宋体" w:hAnsi="宋体" w:cs="宋体"/>
                <w:b/>
                <w:bCs/>
                <w:kern w:val="0"/>
                <w:sz w:val="24"/>
              </w:rPr>
              <w:t>主要研究内容：</w:t>
            </w:r>
          </w:p>
          <w:p w14:paraId="71A056FE" w14:textId="48AB5D38" w:rsidR="00557012" w:rsidRPr="006E39BD" w:rsidRDefault="0040551F">
            <w:pPr>
              <w:widowControl/>
              <w:spacing w:before="120" w:after="240"/>
              <w:ind w:firstLine="480"/>
              <w:jc w:val="left"/>
              <w:rPr>
                <w:kern w:val="0"/>
                <w:sz w:val="24"/>
              </w:rPr>
            </w:pPr>
            <w:r w:rsidRPr="006E39BD">
              <w:rPr>
                <w:rFonts w:hint="eastAsia"/>
                <w:kern w:val="0"/>
                <w:sz w:val="24"/>
              </w:rPr>
              <w:t>本毕业设计的核心目标是将</w:t>
            </w:r>
            <w:r w:rsidRPr="006E39BD">
              <w:rPr>
                <w:rFonts w:hint="eastAsia"/>
                <w:kern w:val="0"/>
                <w:sz w:val="24"/>
              </w:rPr>
              <w:t>Alien</w:t>
            </w:r>
            <w:r w:rsidRPr="006E39BD">
              <w:rPr>
                <w:rFonts w:hint="eastAsia"/>
                <w:kern w:val="0"/>
                <w:sz w:val="24"/>
              </w:rPr>
              <w:t>内核从</w:t>
            </w:r>
            <w:r w:rsidRPr="006E39BD">
              <w:rPr>
                <w:rFonts w:hint="eastAsia"/>
                <w:kern w:val="0"/>
                <w:sz w:val="24"/>
              </w:rPr>
              <w:t>RISC V</w:t>
            </w:r>
            <w:r w:rsidRPr="006E39BD">
              <w:rPr>
                <w:rFonts w:hint="eastAsia"/>
                <w:kern w:val="0"/>
                <w:sz w:val="24"/>
              </w:rPr>
              <w:t>移植至</w:t>
            </w:r>
            <w:r w:rsidRPr="006E39BD">
              <w:rPr>
                <w:rFonts w:hint="eastAsia"/>
                <w:kern w:val="0"/>
                <w:sz w:val="24"/>
              </w:rPr>
              <w:t>x86_64</w:t>
            </w:r>
            <w:r w:rsidRPr="006E39BD">
              <w:rPr>
                <w:rFonts w:hint="eastAsia"/>
                <w:kern w:val="0"/>
                <w:sz w:val="24"/>
              </w:rPr>
              <w:t>平台，建立统一的跨架构抽象层，使域隔离设计能够适用于不同硬件平台，并在此基础上引入</w:t>
            </w:r>
            <w:proofErr w:type="spellStart"/>
            <w:r w:rsidRPr="006E39BD">
              <w:rPr>
                <w:rFonts w:hint="eastAsia"/>
                <w:kern w:val="0"/>
                <w:sz w:val="24"/>
              </w:rPr>
              <w:t>vDSO</w:t>
            </w:r>
            <w:proofErr w:type="spellEnd"/>
            <w:r w:rsidRPr="006E39BD">
              <w:rPr>
                <w:rFonts w:hint="eastAsia"/>
                <w:kern w:val="0"/>
                <w:sz w:val="24"/>
              </w:rPr>
              <w:t>机制，为高频系统调用提供快速路径。主要内容包含</w:t>
            </w:r>
            <w:r w:rsidR="00B12A83" w:rsidRPr="006E39BD">
              <w:rPr>
                <w:kern w:val="0"/>
                <w:sz w:val="24"/>
              </w:rPr>
              <w:t>：</w:t>
            </w:r>
          </w:p>
          <w:p w14:paraId="74FC5BF6" w14:textId="27A5972C" w:rsidR="00F77B20" w:rsidRPr="006E39BD" w:rsidRDefault="00F77B20" w:rsidP="009B75F0">
            <w:pPr>
              <w:pStyle w:val="af0"/>
              <w:widowControl/>
              <w:numPr>
                <w:ilvl w:val="0"/>
                <w:numId w:val="21"/>
              </w:numPr>
              <w:spacing w:before="120" w:after="240"/>
              <w:ind w:firstLineChars="0"/>
              <w:jc w:val="left"/>
              <w:rPr>
                <w:kern w:val="0"/>
                <w:sz w:val="24"/>
              </w:rPr>
            </w:pPr>
            <w:r w:rsidRPr="006E39BD">
              <w:rPr>
                <w:rFonts w:hint="eastAsia"/>
                <w:kern w:val="0"/>
                <w:sz w:val="24"/>
              </w:rPr>
              <w:t>完成引导与早期初始化、内存管理、中断与系统调用适配以及设备探测与域加载等核心子系统的移植，在</w:t>
            </w:r>
            <w:r w:rsidRPr="006E39BD">
              <w:rPr>
                <w:rFonts w:hint="eastAsia"/>
                <w:kern w:val="0"/>
                <w:sz w:val="24"/>
              </w:rPr>
              <w:t>QEMU</w:t>
            </w:r>
            <w:r w:rsidRPr="006E39BD">
              <w:rPr>
                <w:rFonts w:hint="eastAsia"/>
                <w:kern w:val="0"/>
                <w:sz w:val="24"/>
              </w:rPr>
              <w:t>模拟器上构建可稳定运行并支持域间隔离与通信的最小</w:t>
            </w:r>
            <w:r w:rsidRPr="006E39BD">
              <w:rPr>
                <w:rFonts w:hint="eastAsia"/>
                <w:kern w:val="0"/>
                <w:sz w:val="24"/>
              </w:rPr>
              <w:t>x86_64</w:t>
            </w:r>
            <w:r w:rsidRPr="006E39BD">
              <w:rPr>
                <w:rFonts w:hint="eastAsia"/>
                <w:kern w:val="0"/>
                <w:sz w:val="24"/>
              </w:rPr>
              <w:t>内核。</w:t>
            </w:r>
          </w:p>
          <w:p w14:paraId="39A1B187" w14:textId="2B6DEC53" w:rsidR="00557012" w:rsidRPr="006E39BD" w:rsidRDefault="00F77B20" w:rsidP="009B75F0">
            <w:pPr>
              <w:pStyle w:val="af0"/>
              <w:widowControl/>
              <w:numPr>
                <w:ilvl w:val="0"/>
                <w:numId w:val="21"/>
              </w:numPr>
              <w:spacing w:before="120" w:after="240"/>
              <w:ind w:firstLineChars="0"/>
              <w:jc w:val="left"/>
              <w:rPr>
                <w:kern w:val="0"/>
                <w:sz w:val="24"/>
              </w:rPr>
            </w:pPr>
            <w:r w:rsidRPr="006E39BD">
              <w:rPr>
                <w:rFonts w:hint="eastAsia"/>
                <w:kern w:val="0"/>
                <w:sz w:val="24"/>
              </w:rPr>
              <w:t>构建符合</w:t>
            </w:r>
            <w:proofErr w:type="spellStart"/>
            <w:r w:rsidRPr="006E39BD">
              <w:rPr>
                <w:rFonts w:hint="eastAsia"/>
                <w:kern w:val="0"/>
                <w:sz w:val="24"/>
              </w:rPr>
              <w:t>vDSO</w:t>
            </w:r>
            <w:proofErr w:type="spellEnd"/>
            <w:r w:rsidRPr="006E39BD">
              <w:rPr>
                <w:rFonts w:hint="eastAsia"/>
                <w:kern w:val="0"/>
                <w:sz w:val="24"/>
              </w:rPr>
              <w:t>规范的动态链接库，在内核中实现代码与共享数据页的用户态映射，设计内核刷新与用户读取之间的同步机制，并在用户运行时库中实现快速路径优先、系统调用回退的调用模式，最终通过功能与性能测试验证其正确性与加速效果</w:t>
            </w:r>
            <w:r w:rsidR="00B12A83" w:rsidRPr="006E39BD">
              <w:rPr>
                <w:kern w:val="0"/>
                <w:sz w:val="24"/>
              </w:rPr>
              <w:t>。</w:t>
            </w:r>
          </w:p>
          <w:p w14:paraId="0B2456F2" w14:textId="77777777" w:rsidR="00557012" w:rsidRDefault="00B12A83">
            <w:pPr>
              <w:widowControl/>
              <w:spacing w:before="240" w:after="240" w:line="435" w:lineRule="atLeast"/>
              <w:jc w:val="left"/>
              <w:rPr>
                <w:rFonts w:ascii="宋体" w:hAnsi="宋体" w:cs="宋体" w:hint="eastAsia"/>
                <w:kern w:val="0"/>
                <w:sz w:val="24"/>
              </w:rPr>
            </w:pPr>
            <w:r>
              <w:rPr>
                <w:rFonts w:ascii="宋体" w:hAnsi="宋体" w:cs="宋体"/>
                <w:b/>
                <w:bCs/>
                <w:kern w:val="0"/>
                <w:sz w:val="24"/>
              </w:rPr>
              <w:t>进展情况：</w:t>
            </w:r>
          </w:p>
          <w:p w14:paraId="7F5916EF" w14:textId="77777777" w:rsidR="004F4796" w:rsidRPr="006E39BD" w:rsidRDefault="004F4796" w:rsidP="004F4796">
            <w:pPr>
              <w:widowControl/>
              <w:spacing w:before="120" w:after="240"/>
              <w:ind w:firstLine="480"/>
              <w:jc w:val="left"/>
              <w:rPr>
                <w:kern w:val="0"/>
                <w:sz w:val="24"/>
              </w:rPr>
            </w:pPr>
            <w:r w:rsidRPr="006E39BD">
              <w:rPr>
                <w:rFonts w:hint="eastAsia"/>
                <w:kern w:val="0"/>
                <w:sz w:val="24"/>
              </w:rPr>
              <w:t>自</w:t>
            </w:r>
            <w:r w:rsidRPr="006E39BD">
              <w:rPr>
                <w:rFonts w:hint="eastAsia"/>
                <w:kern w:val="0"/>
                <w:sz w:val="24"/>
              </w:rPr>
              <w:t>3</w:t>
            </w:r>
            <w:r w:rsidRPr="006E39BD">
              <w:rPr>
                <w:rFonts w:hint="eastAsia"/>
                <w:kern w:val="0"/>
                <w:sz w:val="24"/>
              </w:rPr>
              <w:t>月初至今，项目按照计划稳步推进，已完成</w:t>
            </w:r>
            <w:r w:rsidRPr="006E39BD">
              <w:rPr>
                <w:rFonts w:hint="eastAsia"/>
                <w:kern w:val="0"/>
                <w:sz w:val="24"/>
              </w:rPr>
              <w:t>x86_64</w:t>
            </w:r>
            <w:r w:rsidRPr="006E39BD">
              <w:rPr>
                <w:rFonts w:hint="eastAsia"/>
                <w:kern w:val="0"/>
                <w:sz w:val="24"/>
              </w:rPr>
              <w:t>架构的完整移植，并通过了多轮验证测试。具体进展如下：</w:t>
            </w:r>
          </w:p>
          <w:p w14:paraId="17D1D8B2" w14:textId="77777777" w:rsidR="004F4796" w:rsidRPr="006E39BD" w:rsidRDefault="004F4796" w:rsidP="004F4796">
            <w:pPr>
              <w:widowControl/>
              <w:spacing w:before="120" w:after="240"/>
              <w:ind w:firstLine="480"/>
              <w:jc w:val="left"/>
              <w:rPr>
                <w:kern w:val="0"/>
                <w:sz w:val="24"/>
              </w:rPr>
            </w:pPr>
            <w:r w:rsidRPr="006E39BD">
              <w:rPr>
                <w:rFonts w:hint="eastAsia"/>
                <w:kern w:val="0"/>
                <w:sz w:val="24"/>
              </w:rPr>
              <w:t>第</w:t>
            </w:r>
            <w:r w:rsidRPr="006E39BD">
              <w:rPr>
                <w:rFonts w:hint="eastAsia"/>
                <w:kern w:val="0"/>
                <w:sz w:val="24"/>
              </w:rPr>
              <w:t>1</w:t>
            </w:r>
            <w:r w:rsidRPr="006E39BD">
              <w:rPr>
                <w:rFonts w:hint="eastAsia"/>
                <w:kern w:val="0"/>
                <w:sz w:val="24"/>
              </w:rPr>
              <w:t>周（</w:t>
            </w:r>
            <w:r w:rsidRPr="006E39BD">
              <w:rPr>
                <w:rFonts w:hint="eastAsia"/>
                <w:kern w:val="0"/>
                <w:sz w:val="24"/>
              </w:rPr>
              <w:t>3.2 - 3.9</w:t>
            </w:r>
            <w:r w:rsidRPr="006E39BD">
              <w:rPr>
                <w:rFonts w:hint="eastAsia"/>
                <w:kern w:val="0"/>
                <w:sz w:val="24"/>
              </w:rPr>
              <w:t>）：搭建</w:t>
            </w:r>
            <w:r w:rsidRPr="006E39BD">
              <w:rPr>
                <w:rFonts w:hint="eastAsia"/>
                <w:kern w:val="0"/>
                <w:sz w:val="24"/>
              </w:rPr>
              <w:t>x86_64</w:t>
            </w:r>
            <w:r w:rsidRPr="006E39BD">
              <w:rPr>
                <w:rFonts w:hint="eastAsia"/>
                <w:kern w:val="0"/>
                <w:sz w:val="24"/>
              </w:rPr>
              <w:t>编译环境，修改</w:t>
            </w:r>
            <w:proofErr w:type="spellStart"/>
            <w:r w:rsidRPr="006E39BD">
              <w:rPr>
                <w:rFonts w:hint="eastAsia"/>
                <w:kern w:val="0"/>
                <w:sz w:val="24"/>
              </w:rPr>
              <w:t>Makefile</w:t>
            </w:r>
            <w:proofErr w:type="spellEnd"/>
            <w:r w:rsidRPr="006E39BD">
              <w:rPr>
                <w:rFonts w:hint="eastAsia"/>
                <w:kern w:val="0"/>
                <w:sz w:val="24"/>
              </w:rPr>
              <w:t>与链接脚本以支持</w:t>
            </w:r>
            <w:r w:rsidRPr="006E39BD">
              <w:rPr>
                <w:rFonts w:hint="eastAsia"/>
                <w:kern w:val="0"/>
                <w:sz w:val="24"/>
              </w:rPr>
              <w:t>x86_64</w:t>
            </w:r>
            <w:r w:rsidRPr="006E39BD">
              <w:rPr>
                <w:rFonts w:hint="eastAsia"/>
                <w:kern w:val="0"/>
                <w:sz w:val="24"/>
              </w:rPr>
              <w:t>目标，引入</w:t>
            </w:r>
            <w:proofErr w:type="spellStart"/>
            <w:r w:rsidRPr="006E39BD">
              <w:rPr>
                <w:rFonts w:hint="eastAsia"/>
                <w:kern w:val="0"/>
                <w:sz w:val="24"/>
              </w:rPr>
              <w:t>cfg</w:t>
            </w:r>
            <w:proofErr w:type="spellEnd"/>
            <w:r w:rsidRPr="006E39BD">
              <w:rPr>
                <w:rFonts w:hint="eastAsia"/>
                <w:kern w:val="0"/>
                <w:sz w:val="24"/>
              </w:rPr>
              <w:t>(</w:t>
            </w:r>
            <w:proofErr w:type="spellStart"/>
            <w:r w:rsidRPr="006E39BD">
              <w:rPr>
                <w:rFonts w:hint="eastAsia"/>
                <w:kern w:val="0"/>
                <w:sz w:val="24"/>
              </w:rPr>
              <w:t>target_arch</w:t>
            </w:r>
            <w:proofErr w:type="spellEnd"/>
            <w:r w:rsidRPr="006E39BD">
              <w:rPr>
                <w:rFonts w:hint="eastAsia"/>
                <w:kern w:val="0"/>
                <w:sz w:val="24"/>
              </w:rPr>
              <w:t>)</w:t>
            </w:r>
            <w:r w:rsidRPr="006E39BD">
              <w:rPr>
                <w:rFonts w:hint="eastAsia"/>
                <w:kern w:val="0"/>
                <w:sz w:val="24"/>
              </w:rPr>
              <w:t>条件编译框架实现架构相关代码的隔离。在</w:t>
            </w:r>
            <w:r w:rsidRPr="006E39BD">
              <w:rPr>
                <w:rFonts w:hint="eastAsia"/>
                <w:kern w:val="0"/>
                <w:sz w:val="24"/>
              </w:rPr>
              <w:t>common_x86_64</w:t>
            </w:r>
            <w:r w:rsidRPr="006E39BD">
              <w:rPr>
                <w:rFonts w:hint="eastAsia"/>
                <w:kern w:val="0"/>
                <w:sz w:val="24"/>
              </w:rPr>
              <w:t>中初步实现基于</w:t>
            </w:r>
            <w:r w:rsidRPr="006E39BD">
              <w:rPr>
                <w:rFonts w:hint="eastAsia"/>
                <w:kern w:val="0"/>
                <w:sz w:val="24"/>
              </w:rPr>
              <w:t>ACPI</w:t>
            </w:r>
            <w:r w:rsidRPr="006E39BD">
              <w:rPr>
                <w:rFonts w:hint="eastAsia"/>
                <w:kern w:val="0"/>
                <w:sz w:val="24"/>
              </w:rPr>
              <w:t>的设备发现，通过搜索</w:t>
            </w:r>
            <w:r w:rsidRPr="006E39BD">
              <w:rPr>
                <w:rFonts w:hint="eastAsia"/>
                <w:kern w:val="0"/>
                <w:sz w:val="24"/>
              </w:rPr>
              <w:t>RSDP</w:t>
            </w:r>
            <w:r w:rsidRPr="006E39BD">
              <w:rPr>
                <w:rFonts w:hint="eastAsia"/>
                <w:kern w:val="0"/>
                <w:sz w:val="24"/>
              </w:rPr>
              <w:t>并解析</w:t>
            </w:r>
            <w:r w:rsidRPr="006E39BD">
              <w:rPr>
                <w:rFonts w:hint="eastAsia"/>
                <w:kern w:val="0"/>
                <w:sz w:val="24"/>
              </w:rPr>
              <w:t>SDT</w:t>
            </w:r>
            <w:r w:rsidRPr="006E39BD">
              <w:rPr>
                <w:rFonts w:hint="eastAsia"/>
                <w:kern w:val="0"/>
                <w:sz w:val="24"/>
              </w:rPr>
              <w:t>表头，成功引导内核并输出</w:t>
            </w:r>
            <w:r w:rsidRPr="006E39BD">
              <w:rPr>
                <w:rFonts w:hint="eastAsia"/>
                <w:kern w:val="0"/>
                <w:sz w:val="24"/>
              </w:rPr>
              <w:t>APIC</w:t>
            </w:r>
            <w:r w:rsidRPr="006E39BD">
              <w:rPr>
                <w:rFonts w:hint="eastAsia"/>
                <w:kern w:val="0"/>
                <w:sz w:val="24"/>
              </w:rPr>
              <w:t>、</w:t>
            </w:r>
            <w:r w:rsidRPr="006E39BD">
              <w:rPr>
                <w:rFonts w:hint="eastAsia"/>
                <w:kern w:val="0"/>
                <w:sz w:val="24"/>
              </w:rPr>
              <w:t>HPET</w:t>
            </w:r>
            <w:r w:rsidRPr="006E39BD">
              <w:rPr>
                <w:rFonts w:hint="eastAsia"/>
                <w:kern w:val="0"/>
                <w:sz w:val="24"/>
              </w:rPr>
              <w:t>等设备信息，验证了早期启动链路的正确性。</w:t>
            </w:r>
          </w:p>
          <w:p w14:paraId="6872E088" w14:textId="77777777" w:rsidR="004F4796" w:rsidRPr="006E39BD" w:rsidRDefault="004F4796" w:rsidP="004F4796">
            <w:pPr>
              <w:widowControl/>
              <w:spacing w:before="120" w:after="240"/>
              <w:ind w:firstLine="480"/>
              <w:jc w:val="left"/>
              <w:rPr>
                <w:kern w:val="0"/>
                <w:sz w:val="24"/>
              </w:rPr>
            </w:pPr>
            <w:r w:rsidRPr="006E39BD">
              <w:rPr>
                <w:rFonts w:hint="eastAsia"/>
                <w:kern w:val="0"/>
                <w:sz w:val="24"/>
              </w:rPr>
              <w:t>第</w:t>
            </w:r>
            <w:r w:rsidRPr="006E39BD">
              <w:rPr>
                <w:rFonts w:hint="eastAsia"/>
                <w:kern w:val="0"/>
                <w:sz w:val="24"/>
              </w:rPr>
              <w:t>2</w:t>
            </w:r>
            <w:r w:rsidRPr="006E39BD">
              <w:rPr>
                <w:rFonts w:hint="eastAsia"/>
                <w:kern w:val="0"/>
                <w:sz w:val="24"/>
              </w:rPr>
              <w:t>周（</w:t>
            </w:r>
            <w:r w:rsidRPr="006E39BD">
              <w:rPr>
                <w:rFonts w:hint="eastAsia"/>
                <w:kern w:val="0"/>
                <w:sz w:val="24"/>
              </w:rPr>
              <w:t>3.10 - 3.16</w:t>
            </w:r>
            <w:r w:rsidRPr="006E39BD">
              <w:rPr>
                <w:rFonts w:hint="eastAsia"/>
                <w:kern w:val="0"/>
                <w:sz w:val="24"/>
              </w:rPr>
              <w:t>）：梳理</w:t>
            </w:r>
            <w:proofErr w:type="spellStart"/>
            <w:r w:rsidRPr="006E39BD">
              <w:rPr>
                <w:rFonts w:hint="eastAsia"/>
                <w:kern w:val="0"/>
                <w:sz w:val="24"/>
              </w:rPr>
              <w:t>Arceos</w:t>
            </w:r>
            <w:proofErr w:type="spellEnd"/>
            <w:r w:rsidRPr="006E39BD">
              <w:rPr>
                <w:rFonts w:hint="eastAsia"/>
                <w:kern w:val="0"/>
                <w:sz w:val="24"/>
              </w:rPr>
              <w:t>与</w:t>
            </w:r>
            <w:r w:rsidRPr="006E39BD">
              <w:rPr>
                <w:rFonts w:hint="eastAsia"/>
                <w:kern w:val="0"/>
                <w:sz w:val="24"/>
              </w:rPr>
              <w:t>Alien</w:t>
            </w:r>
            <w:r w:rsidRPr="006E39BD">
              <w:rPr>
                <w:rFonts w:hint="eastAsia"/>
                <w:kern w:val="0"/>
                <w:sz w:val="24"/>
              </w:rPr>
              <w:t>的初始化流程，明确从汇编入口到</w:t>
            </w:r>
            <w:r w:rsidRPr="006E39BD">
              <w:rPr>
                <w:rFonts w:hint="eastAsia"/>
                <w:kern w:val="0"/>
                <w:sz w:val="24"/>
              </w:rPr>
              <w:t>Rust</w:t>
            </w:r>
            <w:r w:rsidRPr="006E39BD">
              <w:rPr>
                <w:rFonts w:hint="eastAsia"/>
                <w:kern w:val="0"/>
                <w:sz w:val="24"/>
              </w:rPr>
              <w:t>主函数的调用路径。完成可用</w:t>
            </w:r>
            <w:r w:rsidRPr="006E39BD">
              <w:rPr>
                <w:rFonts w:hint="eastAsia"/>
                <w:kern w:val="0"/>
                <w:sz w:val="24"/>
              </w:rPr>
              <w:t>RAM</w:t>
            </w:r>
            <w:r w:rsidRPr="006E39BD">
              <w:rPr>
                <w:rFonts w:hint="eastAsia"/>
                <w:kern w:val="0"/>
                <w:sz w:val="24"/>
              </w:rPr>
              <w:t>获取与物理页帧管理器的初始化，建立内核地址空间并通过简单映射测试验证页表操作的正确性。同时完成</w:t>
            </w:r>
            <w:r w:rsidRPr="006E39BD">
              <w:rPr>
                <w:rFonts w:hint="eastAsia"/>
                <w:kern w:val="0"/>
                <w:sz w:val="24"/>
              </w:rPr>
              <w:t>trap</w:t>
            </w:r>
            <w:r w:rsidRPr="006E39BD">
              <w:rPr>
                <w:rFonts w:hint="eastAsia"/>
                <w:kern w:val="0"/>
                <w:sz w:val="24"/>
              </w:rPr>
              <w:t>初始化，包括</w:t>
            </w:r>
            <w:r w:rsidRPr="006E39BD">
              <w:rPr>
                <w:rFonts w:hint="eastAsia"/>
                <w:kern w:val="0"/>
                <w:sz w:val="24"/>
              </w:rPr>
              <w:t>GDT</w:t>
            </w:r>
            <w:r w:rsidRPr="006E39BD">
              <w:rPr>
                <w:rFonts w:hint="eastAsia"/>
                <w:kern w:val="0"/>
                <w:sz w:val="24"/>
              </w:rPr>
              <w:t>中用户态与内核态段描述符的配置、</w:t>
            </w:r>
            <w:r w:rsidRPr="006E39BD">
              <w:rPr>
                <w:rFonts w:hint="eastAsia"/>
                <w:kern w:val="0"/>
                <w:sz w:val="24"/>
              </w:rPr>
              <w:t>IDT</w:t>
            </w:r>
            <w:r w:rsidRPr="006E39BD">
              <w:rPr>
                <w:rFonts w:hint="eastAsia"/>
                <w:kern w:val="0"/>
                <w:sz w:val="24"/>
              </w:rPr>
              <w:t>中断门的设置以及</w:t>
            </w:r>
            <w:proofErr w:type="spellStart"/>
            <w:r w:rsidRPr="006E39BD">
              <w:rPr>
                <w:rFonts w:hint="eastAsia"/>
                <w:kern w:val="0"/>
                <w:sz w:val="24"/>
              </w:rPr>
              <w:t>syscall</w:t>
            </w:r>
            <w:proofErr w:type="spellEnd"/>
            <w:r w:rsidRPr="006E39BD">
              <w:rPr>
                <w:rFonts w:hint="eastAsia"/>
                <w:kern w:val="0"/>
                <w:sz w:val="24"/>
              </w:rPr>
              <w:t>相关</w:t>
            </w:r>
            <w:r w:rsidRPr="006E39BD">
              <w:rPr>
                <w:rFonts w:hint="eastAsia"/>
                <w:kern w:val="0"/>
                <w:sz w:val="24"/>
              </w:rPr>
              <w:t>MSR</w:t>
            </w:r>
            <w:r w:rsidRPr="006E39BD">
              <w:rPr>
                <w:rFonts w:hint="eastAsia"/>
                <w:kern w:val="0"/>
                <w:sz w:val="24"/>
              </w:rPr>
              <w:t>的编程。</w:t>
            </w:r>
          </w:p>
          <w:p w14:paraId="1A1CA045" w14:textId="77777777" w:rsidR="004F4796" w:rsidRPr="006E39BD" w:rsidRDefault="004F4796" w:rsidP="004F4796">
            <w:pPr>
              <w:widowControl/>
              <w:spacing w:before="120" w:after="240"/>
              <w:ind w:firstLine="480"/>
              <w:jc w:val="left"/>
              <w:rPr>
                <w:kern w:val="0"/>
                <w:sz w:val="24"/>
              </w:rPr>
            </w:pPr>
            <w:r w:rsidRPr="006E39BD">
              <w:rPr>
                <w:rFonts w:hint="eastAsia"/>
                <w:kern w:val="0"/>
                <w:sz w:val="24"/>
              </w:rPr>
              <w:t>第</w:t>
            </w:r>
            <w:r w:rsidRPr="006E39BD">
              <w:rPr>
                <w:rFonts w:hint="eastAsia"/>
                <w:kern w:val="0"/>
                <w:sz w:val="24"/>
              </w:rPr>
              <w:t>3</w:t>
            </w:r>
            <w:r w:rsidRPr="006E39BD">
              <w:rPr>
                <w:rFonts w:hint="eastAsia"/>
                <w:kern w:val="0"/>
                <w:sz w:val="24"/>
              </w:rPr>
              <w:t>周（</w:t>
            </w:r>
            <w:r w:rsidRPr="006E39BD">
              <w:rPr>
                <w:rFonts w:hint="eastAsia"/>
                <w:kern w:val="0"/>
                <w:sz w:val="24"/>
              </w:rPr>
              <w:t>3.17 - 3.23</w:t>
            </w:r>
            <w:r w:rsidRPr="006E39BD">
              <w:rPr>
                <w:rFonts w:hint="eastAsia"/>
                <w:kern w:val="0"/>
                <w:sz w:val="24"/>
              </w:rPr>
              <w:t>）：实现基于跳板页的独立内核地址空间与</w:t>
            </w:r>
            <w:r w:rsidRPr="006E39BD">
              <w:rPr>
                <w:rFonts w:hint="eastAsia"/>
                <w:kern w:val="0"/>
                <w:sz w:val="24"/>
              </w:rPr>
              <w:t>trap/</w:t>
            </w:r>
            <w:proofErr w:type="spellStart"/>
            <w:r w:rsidRPr="006E39BD">
              <w:rPr>
                <w:rFonts w:hint="eastAsia"/>
                <w:kern w:val="0"/>
                <w:sz w:val="24"/>
              </w:rPr>
              <w:t>syscall</w:t>
            </w:r>
            <w:proofErr w:type="spellEnd"/>
            <w:r w:rsidRPr="006E39BD">
              <w:rPr>
                <w:rFonts w:hint="eastAsia"/>
                <w:kern w:val="0"/>
                <w:sz w:val="24"/>
              </w:rPr>
              <w:t>处理流程，在跳板页中完成地址空间切换和栈切换。引入</w:t>
            </w:r>
            <w:proofErr w:type="spellStart"/>
            <w:r w:rsidRPr="006E39BD">
              <w:rPr>
                <w:rFonts w:hint="eastAsia"/>
                <w:kern w:val="0"/>
                <w:sz w:val="24"/>
              </w:rPr>
              <w:t>percpu</w:t>
            </w:r>
            <w:proofErr w:type="spellEnd"/>
            <w:r w:rsidRPr="006E39BD">
              <w:rPr>
                <w:rFonts w:hint="eastAsia"/>
                <w:kern w:val="0"/>
                <w:sz w:val="24"/>
              </w:rPr>
              <w:t xml:space="preserve"> crate</w:t>
            </w:r>
            <w:r w:rsidRPr="006E39BD">
              <w:rPr>
                <w:rFonts w:hint="eastAsia"/>
                <w:kern w:val="0"/>
                <w:sz w:val="24"/>
              </w:rPr>
              <w:t>并在链接脚本中添加</w:t>
            </w:r>
            <w:proofErr w:type="spellStart"/>
            <w:r w:rsidRPr="006E39BD">
              <w:rPr>
                <w:rFonts w:hint="eastAsia"/>
                <w:kern w:val="0"/>
                <w:sz w:val="24"/>
              </w:rPr>
              <w:t>percpu</w:t>
            </w:r>
            <w:proofErr w:type="spellEnd"/>
            <w:r w:rsidRPr="006E39BD">
              <w:rPr>
                <w:rFonts w:hint="eastAsia"/>
                <w:kern w:val="0"/>
                <w:sz w:val="24"/>
              </w:rPr>
              <w:t>段，修改任务上下文切换逻辑以适配</w:t>
            </w:r>
            <w:r w:rsidRPr="006E39BD">
              <w:rPr>
                <w:rFonts w:hint="eastAsia"/>
                <w:kern w:val="0"/>
                <w:sz w:val="24"/>
              </w:rPr>
              <w:t>x86_64</w:t>
            </w:r>
            <w:r w:rsidRPr="006E39BD">
              <w:rPr>
                <w:rFonts w:hint="eastAsia"/>
                <w:kern w:val="0"/>
                <w:sz w:val="24"/>
              </w:rPr>
              <w:t>的寄存器布局。将</w:t>
            </w:r>
            <w:r w:rsidRPr="006E39BD">
              <w:rPr>
                <w:rFonts w:hint="eastAsia"/>
                <w:kern w:val="0"/>
                <w:sz w:val="24"/>
              </w:rPr>
              <w:t>domain-lib</w:t>
            </w:r>
            <w:r w:rsidRPr="006E39BD">
              <w:rPr>
                <w:rFonts w:hint="eastAsia"/>
                <w:kern w:val="0"/>
                <w:sz w:val="24"/>
              </w:rPr>
              <w:t>迁移到</w:t>
            </w:r>
            <w:r w:rsidRPr="006E39BD">
              <w:rPr>
                <w:rFonts w:hint="eastAsia"/>
                <w:kern w:val="0"/>
                <w:sz w:val="24"/>
              </w:rPr>
              <w:t>x86_64</w:t>
            </w:r>
            <w:r w:rsidRPr="006E39BD">
              <w:rPr>
                <w:rFonts w:hint="eastAsia"/>
                <w:kern w:val="0"/>
                <w:sz w:val="24"/>
              </w:rPr>
              <w:t>，并完成三阶段设备发现：</w:t>
            </w:r>
            <w:r w:rsidRPr="006E39BD">
              <w:rPr>
                <w:rFonts w:hint="eastAsia"/>
                <w:kern w:val="0"/>
                <w:sz w:val="24"/>
              </w:rPr>
              <w:t>ACPI</w:t>
            </w:r>
            <w:r w:rsidRPr="006E39BD">
              <w:rPr>
                <w:rFonts w:hint="eastAsia"/>
                <w:kern w:val="0"/>
                <w:sz w:val="24"/>
              </w:rPr>
              <w:t>静态表解析（获取</w:t>
            </w:r>
            <w:r w:rsidRPr="006E39BD">
              <w:rPr>
                <w:rFonts w:hint="eastAsia"/>
                <w:kern w:val="0"/>
                <w:sz w:val="24"/>
              </w:rPr>
              <w:t>MADT</w:t>
            </w:r>
            <w:r w:rsidRPr="006E39BD">
              <w:rPr>
                <w:rFonts w:hint="eastAsia"/>
                <w:kern w:val="0"/>
                <w:sz w:val="24"/>
              </w:rPr>
              <w:t>、</w:t>
            </w:r>
            <w:r w:rsidRPr="006E39BD">
              <w:rPr>
                <w:rFonts w:hint="eastAsia"/>
                <w:kern w:val="0"/>
                <w:sz w:val="24"/>
              </w:rPr>
              <w:t>MCFG</w:t>
            </w:r>
            <w:r w:rsidRPr="006E39BD">
              <w:rPr>
                <w:rFonts w:hint="eastAsia"/>
                <w:kern w:val="0"/>
                <w:sz w:val="24"/>
              </w:rPr>
              <w:t>等）、</w:t>
            </w:r>
            <w:r w:rsidRPr="006E39BD">
              <w:rPr>
                <w:rFonts w:hint="eastAsia"/>
                <w:kern w:val="0"/>
                <w:sz w:val="24"/>
              </w:rPr>
              <w:t>AML</w:t>
            </w:r>
            <w:r w:rsidRPr="006E39BD">
              <w:rPr>
                <w:rFonts w:hint="eastAsia"/>
                <w:kern w:val="0"/>
                <w:sz w:val="24"/>
              </w:rPr>
              <w:t>方法执行、</w:t>
            </w:r>
            <w:r w:rsidRPr="006E39BD">
              <w:rPr>
                <w:rFonts w:hint="eastAsia"/>
                <w:kern w:val="0"/>
                <w:sz w:val="24"/>
              </w:rPr>
              <w:t>PCI</w:t>
            </w:r>
            <w:r w:rsidRPr="006E39BD">
              <w:rPr>
                <w:rFonts w:hint="eastAsia"/>
                <w:kern w:val="0"/>
                <w:sz w:val="24"/>
              </w:rPr>
              <w:t>总线扫描，将探测到的设备统一注册为架构无关的设备类型。</w:t>
            </w:r>
          </w:p>
          <w:p w14:paraId="053C22A3" w14:textId="7408C52E" w:rsidR="00557012" w:rsidRPr="006E39BD" w:rsidRDefault="004F4796" w:rsidP="004F4796">
            <w:pPr>
              <w:widowControl/>
              <w:spacing w:before="120" w:after="240"/>
              <w:ind w:firstLine="480"/>
              <w:jc w:val="left"/>
              <w:rPr>
                <w:kern w:val="0"/>
                <w:sz w:val="24"/>
              </w:rPr>
            </w:pPr>
            <w:r w:rsidRPr="006E39BD">
              <w:rPr>
                <w:rFonts w:hint="eastAsia"/>
                <w:kern w:val="0"/>
                <w:sz w:val="24"/>
              </w:rPr>
              <w:t>第</w:t>
            </w:r>
            <w:r w:rsidRPr="006E39BD">
              <w:rPr>
                <w:rFonts w:hint="eastAsia"/>
                <w:kern w:val="0"/>
                <w:sz w:val="24"/>
              </w:rPr>
              <w:t>4</w:t>
            </w:r>
            <w:r w:rsidRPr="006E39BD">
              <w:rPr>
                <w:rFonts w:hint="eastAsia"/>
                <w:kern w:val="0"/>
                <w:sz w:val="24"/>
              </w:rPr>
              <w:t>周（</w:t>
            </w:r>
            <w:r w:rsidRPr="006E39BD">
              <w:rPr>
                <w:rFonts w:hint="eastAsia"/>
                <w:kern w:val="0"/>
                <w:sz w:val="24"/>
              </w:rPr>
              <w:t>3.24 - 3.30</w:t>
            </w:r>
            <w:r w:rsidRPr="006E39BD">
              <w:rPr>
                <w:rFonts w:hint="eastAsia"/>
                <w:kern w:val="0"/>
                <w:sz w:val="24"/>
              </w:rPr>
              <w:t>）：修复</w:t>
            </w:r>
            <w:r w:rsidRPr="006E39BD">
              <w:rPr>
                <w:rFonts w:hint="eastAsia"/>
                <w:kern w:val="0"/>
                <w:sz w:val="24"/>
              </w:rPr>
              <w:t>trap</w:t>
            </w:r>
            <w:r w:rsidRPr="006E39BD">
              <w:rPr>
                <w:rFonts w:hint="eastAsia"/>
                <w:kern w:val="0"/>
                <w:sz w:val="24"/>
              </w:rPr>
              <w:t>跳转错误及页表未映射低地址区域导致的内存访问异常，完善跳板页中用户栈保存与内核栈切换的汇编逻辑。完成三阶段</w:t>
            </w:r>
            <w:r w:rsidRPr="006E39BD">
              <w:rPr>
                <w:rFonts w:hint="eastAsia"/>
                <w:kern w:val="0"/>
                <w:sz w:val="24"/>
              </w:rPr>
              <w:lastRenderedPageBreak/>
              <w:t>设备探测的联调，成功发现并注册</w:t>
            </w:r>
            <w:r w:rsidRPr="006E39BD">
              <w:rPr>
                <w:rFonts w:hint="eastAsia"/>
                <w:kern w:val="0"/>
                <w:sz w:val="24"/>
              </w:rPr>
              <w:t>APIC</w:t>
            </w:r>
            <w:r w:rsidRPr="006E39BD">
              <w:rPr>
                <w:rFonts w:hint="eastAsia"/>
                <w:kern w:val="0"/>
                <w:sz w:val="24"/>
              </w:rPr>
              <w:t>、</w:t>
            </w:r>
            <w:r w:rsidRPr="006E39BD">
              <w:rPr>
                <w:rFonts w:hint="eastAsia"/>
                <w:kern w:val="0"/>
                <w:sz w:val="24"/>
              </w:rPr>
              <w:t>UART</w:t>
            </w:r>
            <w:r w:rsidRPr="006E39BD">
              <w:rPr>
                <w:rFonts w:hint="eastAsia"/>
                <w:kern w:val="0"/>
                <w:sz w:val="24"/>
              </w:rPr>
              <w:t>、</w:t>
            </w:r>
            <w:proofErr w:type="spellStart"/>
            <w:r w:rsidRPr="006E39BD">
              <w:rPr>
                <w:rFonts w:hint="eastAsia"/>
                <w:kern w:val="0"/>
                <w:sz w:val="24"/>
              </w:rPr>
              <w:t>VirtIO</w:t>
            </w:r>
            <w:proofErr w:type="spellEnd"/>
            <w:r w:rsidRPr="006E39BD">
              <w:rPr>
                <w:rFonts w:hint="eastAsia"/>
                <w:kern w:val="0"/>
                <w:sz w:val="24"/>
              </w:rPr>
              <w:t xml:space="preserve"> Block</w:t>
            </w:r>
            <w:r w:rsidRPr="006E39BD">
              <w:rPr>
                <w:rFonts w:hint="eastAsia"/>
                <w:kern w:val="0"/>
                <w:sz w:val="24"/>
              </w:rPr>
              <w:t>和</w:t>
            </w:r>
            <w:proofErr w:type="spellStart"/>
            <w:r w:rsidRPr="006E39BD">
              <w:rPr>
                <w:rFonts w:hint="eastAsia"/>
                <w:kern w:val="0"/>
                <w:sz w:val="24"/>
              </w:rPr>
              <w:t>VirtIO</w:t>
            </w:r>
            <w:proofErr w:type="spellEnd"/>
            <w:r w:rsidRPr="006E39BD">
              <w:rPr>
                <w:rFonts w:hint="eastAsia"/>
                <w:kern w:val="0"/>
                <w:sz w:val="24"/>
              </w:rPr>
              <w:t xml:space="preserve"> Net</w:t>
            </w:r>
            <w:r w:rsidRPr="006E39BD">
              <w:rPr>
                <w:rFonts w:hint="eastAsia"/>
                <w:kern w:val="0"/>
                <w:sz w:val="24"/>
              </w:rPr>
              <w:t>等设备。修改</w:t>
            </w:r>
            <w:proofErr w:type="spellStart"/>
            <w:r w:rsidRPr="006E39BD">
              <w:rPr>
                <w:rFonts w:hint="eastAsia"/>
                <w:kern w:val="0"/>
                <w:sz w:val="24"/>
              </w:rPr>
              <w:t>BusyBox</w:t>
            </w:r>
            <w:proofErr w:type="spellEnd"/>
            <w:r w:rsidRPr="006E39BD">
              <w:rPr>
                <w:rFonts w:hint="eastAsia"/>
                <w:kern w:val="0"/>
                <w:sz w:val="24"/>
              </w:rPr>
              <w:t>编译目标为</w:t>
            </w:r>
            <w:r w:rsidRPr="006E39BD">
              <w:rPr>
                <w:rFonts w:hint="eastAsia"/>
                <w:kern w:val="0"/>
                <w:sz w:val="24"/>
              </w:rPr>
              <w:t>x86_64</w:t>
            </w:r>
            <w:r w:rsidRPr="006E39BD">
              <w:rPr>
                <w:rFonts w:hint="eastAsia"/>
                <w:kern w:val="0"/>
                <w:sz w:val="24"/>
              </w:rPr>
              <w:t>，制作对应的</w:t>
            </w:r>
            <w:proofErr w:type="spellStart"/>
            <w:r w:rsidRPr="006E39BD">
              <w:rPr>
                <w:rFonts w:hint="eastAsia"/>
                <w:kern w:val="0"/>
                <w:sz w:val="24"/>
              </w:rPr>
              <w:t>initrd</w:t>
            </w:r>
            <w:proofErr w:type="spellEnd"/>
            <w:r w:rsidRPr="006E39BD">
              <w:rPr>
                <w:rFonts w:hint="eastAsia"/>
                <w:kern w:val="0"/>
                <w:sz w:val="24"/>
              </w:rPr>
              <w:t>镜像，分阶段集成各内核组件和驱动域。</w:t>
            </w:r>
          </w:p>
          <w:p w14:paraId="6F0974B2" w14:textId="74499067" w:rsidR="00557012" w:rsidRPr="006E39BD" w:rsidRDefault="0076249D">
            <w:pPr>
              <w:widowControl/>
              <w:spacing w:before="120" w:after="240"/>
              <w:ind w:firstLine="480"/>
              <w:jc w:val="left"/>
              <w:rPr>
                <w:kern w:val="0"/>
                <w:sz w:val="24"/>
              </w:rPr>
            </w:pPr>
            <w:r w:rsidRPr="006E39BD">
              <w:rPr>
                <w:rFonts w:hint="eastAsia"/>
                <w:kern w:val="0"/>
                <w:sz w:val="24"/>
              </w:rPr>
              <w:t>第</w:t>
            </w:r>
            <w:r w:rsidRPr="006E39BD">
              <w:rPr>
                <w:rFonts w:hint="eastAsia"/>
                <w:kern w:val="0"/>
                <w:sz w:val="24"/>
              </w:rPr>
              <w:t>5</w:t>
            </w:r>
            <w:r w:rsidRPr="006E39BD">
              <w:rPr>
                <w:rFonts w:hint="eastAsia"/>
                <w:kern w:val="0"/>
                <w:sz w:val="24"/>
              </w:rPr>
              <w:t>周（</w:t>
            </w:r>
            <w:r w:rsidRPr="006E39BD">
              <w:rPr>
                <w:rFonts w:hint="eastAsia"/>
                <w:kern w:val="0"/>
                <w:sz w:val="24"/>
              </w:rPr>
              <w:t>4.1 - 4.7</w:t>
            </w:r>
            <w:r w:rsidRPr="006E39BD">
              <w:rPr>
                <w:rFonts w:hint="eastAsia"/>
                <w:kern w:val="0"/>
                <w:sz w:val="24"/>
              </w:rPr>
              <w:t>）：修复</w:t>
            </w:r>
            <w:proofErr w:type="spellStart"/>
            <w:r w:rsidRPr="006E39BD">
              <w:rPr>
                <w:rFonts w:hint="eastAsia"/>
                <w:kern w:val="0"/>
                <w:sz w:val="24"/>
              </w:rPr>
              <w:t>aml</w:t>
            </w:r>
            <w:proofErr w:type="spellEnd"/>
            <w:r w:rsidRPr="006E39BD">
              <w:rPr>
                <w:rFonts w:hint="eastAsia"/>
                <w:kern w:val="0"/>
                <w:sz w:val="24"/>
              </w:rPr>
              <w:t xml:space="preserve"> crate</w:t>
            </w:r>
            <w:r w:rsidRPr="006E39BD">
              <w:rPr>
                <w:rFonts w:hint="eastAsia"/>
                <w:kern w:val="0"/>
                <w:sz w:val="24"/>
              </w:rPr>
              <w:t>在解析特定</w:t>
            </w:r>
            <w:r w:rsidRPr="006E39BD">
              <w:rPr>
                <w:rFonts w:hint="eastAsia"/>
                <w:kern w:val="0"/>
                <w:sz w:val="24"/>
              </w:rPr>
              <w:t>AML</w:t>
            </w:r>
            <w:r w:rsidRPr="006E39BD">
              <w:rPr>
                <w:rFonts w:hint="eastAsia"/>
                <w:kern w:val="0"/>
                <w:sz w:val="24"/>
              </w:rPr>
              <w:t>方法时的报错，以及</w:t>
            </w:r>
            <w:r w:rsidRPr="006E39BD">
              <w:rPr>
                <w:rFonts w:hint="eastAsia"/>
                <w:kern w:val="0"/>
                <w:sz w:val="24"/>
              </w:rPr>
              <w:t>QEMU x2APIC</w:t>
            </w:r>
            <w:r w:rsidRPr="006E39BD">
              <w:rPr>
                <w:rFonts w:hint="eastAsia"/>
                <w:kern w:val="0"/>
                <w:sz w:val="24"/>
              </w:rPr>
              <w:t>模式下</w:t>
            </w:r>
            <w:r w:rsidRPr="006E39BD">
              <w:rPr>
                <w:rFonts w:hint="eastAsia"/>
                <w:kern w:val="0"/>
                <w:sz w:val="24"/>
              </w:rPr>
              <w:t>timer</w:t>
            </w:r>
            <w:r w:rsidRPr="006E39BD">
              <w:rPr>
                <w:rFonts w:hint="eastAsia"/>
                <w:kern w:val="0"/>
                <w:sz w:val="24"/>
              </w:rPr>
              <w:t>配置错误导致的中断异常。改进</w:t>
            </w:r>
            <w:r w:rsidRPr="006E39BD">
              <w:rPr>
                <w:rFonts w:hint="eastAsia"/>
                <w:kern w:val="0"/>
                <w:sz w:val="24"/>
              </w:rPr>
              <w:t xml:space="preserve">make </w:t>
            </w:r>
            <w:proofErr w:type="spellStart"/>
            <w:r w:rsidRPr="006E39BD">
              <w:rPr>
                <w:rFonts w:hint="eastAsia"/>
                <w:kern w:val="0"/>
                <w:sz w:val="24"/>
              </w:rPr>
              <w:t>sdcard</w:t>
            </w:r>
            <w:proofErr w:type="spellEnd"/>
            <w:r w:rsidRPr="006E39BD">
              <w:rPr>
                <w:rFonts w:hint="eastAsia"/>
                <w:kern w:val="0"/>
                <w:sz w:val="24"/>
              </w:rPr>
              <w:t>流程，使用</w:t>
            </w:r>
            <w:proofErr w:type="spellStart"/>
            <w:r w:rsidRPr="006E39BD">
              <w:rPr>
                <w:rFonts w:hint="eastAsia"/>
                <w:kern w:val="0"/>
                <w:sz w:val="24"/>
              </w:rPr>
              <w:t>mtools</w:t>
            </w:r>
            <w:proofErr w:type="spellEnd"/>
            <w:r w:rsidRPr="006E39BD">
              <w:rPr>
                <w:rFonts w:hint="eastAsia"/>
                <w:kern w:val="0"/>
                <w:sz w:val="24"/>
              </w:rPr>
              <w:t>直接操作</w:t>
            </w:r>
            <w:r w:rsidRPr="006E39BD">
              <w:rPr>
                <w:rFonts w:hint="eastAsia"/>
                <w:kern w:val="0"/>
                <w:sz w:val="24"/>
              </w:rPr>
              <w:t>FAT</w:t>
            </w:r>
            <w:r w:rsidRPr="006E39BD">
              <w:rPr>
                <w:rFonts w:hint="eastAsia"/>
                <w:kern w:val="0"/>
                <w:sz w:val="24"/>
              </w:rPr>
              <w:t>镜像以避免</w:t>
            </w:r>
            <w:proofErr w:type="spellStart"/>
            <w:r w:rsidRPr="006E39BD">
              <w:rPr>
                <w:rFonts w:hint="eastAsia"/>
                <w:kern w:val="0"/>
                <w:sz w:val="24"/>
              </w:rPr>
              <w:t>sudo</w:t>
            </w:r>
            <w:proofErr w:type="spellEnd"/>
            <w:r w:rsidRPr="006E39BD">
              <w:rPr>
                <w:rFonts w:hint="eastAsia"/>
                <w:kern w:val="0"/>
                <w:sz w:val="24"/>
              </w:rPr>
              <w:t>权限。修复</w:t>
            </w:r>
            <w:r w:rsidRPr="006E39BD">
              <w:rPr>
                <w:rFonts w:hint="eastAsia"/>
                <w:kern w:val="0"/>
                <w:sz w:val="24"/>
              </w:rPr>
              <w:t>UART</w:t>
            </w:r>
            <w:r w:rsidRPr="006E39BD">
              <w:rPr>
                <w:rFonts w:hint="eastAsia"/>
                <w:kern w:val="0"/>
                <w:sz w:val="24"/>
              </w:rPr>
              <w:t>域空输出和</w:t>
            </w:r>
            <w:proofErr w:type="spellStart"/>
            <w:r w:rsidRPr="006E39BD">
              <w:rPr>
                <w:rFonts w:hint="eastAsia"/>
                <w:kern w:val="0"/>
                <w:sz w:val="24"/>
              </w:rPr>
              <w:t>syscall</w:t>
            </w:r>
            <w:proofErr w:type="spellEnd"/>
            <w:r w:rsidRPr="006E39BD">
              <w:rPr>
                <w:rFonts w:hint="eastAsia"/>
                <w:kern w:val="0"/>
                <w:sz w:val="24"/>
              </w:rPr>
              <w:t>域在</w:t>
            </w:r>
            <w:r w:rsidRPr="006E39BD">
              <w:rPr>
                <w:rFonts w:hint="eastAsia"/>
                <w:kern w:val="0"/>
                <w:sz w:val="24"/>
              </w:rPr>
              <w:t>x86_64</w:t>
            </w:r>
            <w:r w:rsidRPr="006E39BD">
              <w:rPr>
                <w:rFonts w:hint="eastAsia"/>
                <w:kern w:val="0"/>
                <w:sz w:val="24"/>
              </w:rPr>
              <w:t>下的参数传递差异，添加线程局部存储支持。最终成功进入交互式</w:t>
            </w:r>
            <w:r w:rsidRPr="006E39BD">
              <w:rPr>
                <w:rFonts w:hint="eastAsia"/>
                <w:kern w:val="0"/>
                <w:sz w:val="24"/>
              </w:rPr>
              <w:t>Shell</w:t>
            </w:r>
            <w:r w:rsidRPr="006E39BD">
              <w:rPr>
                <w:rFonts w:hint="eastAsia"/>
                <w:kern w:val="0"/>
                <w:sz w:val="24"/>
              </w:rPr>
              <w:t>，可运行</w:t>
            </w:r>
            <w:r w:rsidRPr="006E39BD">
              <w:rPr>
                <w:rFonts w:hint="eastAsia"/>
                <w:kern w:val="0"/>
                <w:sz w:val="24"/>
              </w:rPr>
              <w:t>ls</w:t>
            </w:r>
            <w:r w:rsidRPr="006E39BD">
              <w:rPr>
                <w:rFonts w:hint="eastAsia"/>
                <w:kern w:val="0"/>
                <w:sz w:val="24"/>
              </w:rPr>
              <w:t>、</w:t>
            </w:r>
            <w:r w:rsidRPr="006E39BD">
              <w:rPr>
                <w:rFonts w:hint="eastAsia"/>
                <w:kern w:val="0"/>
                <w:sz w:val="24"/>
              </w:rPr>
              <w:t>echo</w:t>
            </w:r>
            <w:r w:rsidRPr="006E39BD">
              <w:rPr>
                <w:rFonts w:hint="eastAsia"/>
                <w:kern w:val="0"/>
                <w:sz w:val="24"/>
              </w:rPr>
              <w:t>等基本命令，验证了系统调用、任务切换和文件系统等核心功能的正确性</w:t>
            </w:r>
            <w:r w:rsidR="00B12A83" w:rsidRPr="006E39BD">
              <w:rPr>
                <w:kern w:val="0"/>
                <w:sz w:val="24"/>
              </w:rPr>
              <w:t>。</w:t>
            </w:r>
          </w:p>
          <w:p w14:paraId="58CEB451" w14:textId="77777777" w:rsidR="00557012" w:rsidRDefault="00B12A83">
            <w:pPr>
              <w:widowControl/>
              <w:spacing w:before="240" w:after="240" w:line="435" w:lineRule="atLeast"/>
              <w:jc w:val="left"/>
              <w:rPr>
                <w:rFonts w:ascii="宋体" w:hAnsi="宋体" w:cs="宋体" w:hint="eastAsia"/>
                <w:kern w:val="0"/>
                <w:sz w:val="24"/>
              </w:rPr>
            </w:pPr>
            <w:r>
              <w:rPr>
                <w:rFonts w:ascii="宋体" w:hAnsi="宋体" w:cs="宋体"/>
                <w:b/>
                <w:bCs/>
                <w:kern w:val="0"/>
                <w:sz w:val="24"/>
              </w:rPr>
              <w:t>取得成果：</w:t>
            </w:r>
          </w:p>
          <w:p w14:paraId="0CE877BF" w14:textId="77777777" w:rsidR="00557012" w:rsidRPr="00256A9F" w:rsidRDefault="00B12A83">
            <w:pPr>
              <w:pStyle w:val="MsoListParagraph0"/>
              <w:widowControl/>
              <w:spacing w:before="120"/>
              <w:ind w:left="915"/>
              <w:jc w:val="left"/>
              <w:rPr>
                <w:kern w:val="0"/>
                <w:sz w:val="24"/>
              </w:rPr>
            </w:pPr>
            <w:r>
              <w:rPr>
                <w:rFonts w:ascii="宋体" w:hAnsi="宋体" w:cs="宋体"/>
                <w:kern w:val="0"/>
                <w:sz w:val="24"/>
              </w:rPr>
              <w:t>1、</w:t>
            </w:r>
            <w:r w:rsidRPr="00256A9F">
              <w:rPr>
                <w:kern w:val="0"/>
                <w:sz w:val="24"/>
              </w:rPr>
              <w:t>实现了</w:t>
            </w:r>
            <w:r w:rsidRPr="00256A9F">
              <w:rPr>
                <w:kern w:val="0"/>
                <w:sz w:val="24"/>
              </w:rPr>
              <w:t>x86_64</w:t>
            </w:r>
            <w:r w:rsidRPr="00256A9F">
              <w:rPr>
                <w:kern w:val="0"/>
                <w:sz w:val="24"/>
              </w:rPr>
              <w:t>引导与基础运行环境，内核能够在</w:t>
            </w:r>
            <w:r w:rsidRPr="00256A9F">
              <w:rPr>
                <w:kern w:val="0"/>
                <w:sz w:val="24"/>
              </w:rPr>
              <w:t>QEMU x86_64</w:t>
            </w:r>
            <w:r w:rsidRPr="00256A9F">
              <w:rPr>
                <w:kern w:val="0"/>
                <w:sz w:val="24"/>
              </w:rPr>
              <w:t>虚拟机上从</w:t>
            </w:r>
            <w:r w:rsidRPr="00256A9F">
              <w:rPr>
                <w:kern w:val="0"/>
                <w:sz w:val="24"/>
              </w:rPr>
              <w:t>Multiboot</w:t>
            </w:r>
            <w:r w:rsidRPr="00256A9F">
              <w:rPr>
                <w:kern w:val="0"/>
                <w:sz w:val="24"/>
              </w:rPr>
              <w:t>引导，输出详细初始化日志，并稳定运行。</w:t>
            </w:r>
          </w:p>
          <w:p w14:paraId="4D469894" w14:textId="77777777" w:rsidR="00557012" w:rsidRPr="00256A9F" w:rsidRDefault="00B12A83">
            <w:pPr>
              <w:pStyle w:val="MsoListParagraph0"/>
              <w:widowControl/>
              <w:spacing w:before="120"/>
              <w:ind w:left="915"/>
              <w:jc w:val="left"/>
              <w:rPr>
                <w:kern w:val="0"/>
                <w:sz w:val="24"/>
              </w:rPr>
            </w:pPr>
            <w:r w:rsidRPr="00256A9F">
              <w:rPr>
                <w:kern w:val="0"/>
                <w:sz w:val="24"/>
              </w:rPr>
              <w:t>2</w:t>
            </w:r>
            <w:r w:rsidRPr="00256A9F">
              <w:rPr>
                <w:kern w:val="0"/>
                <w:sz w:val="24"/>
              </w:rPr>
              <w:t>、实现了物理内存管理与地址空间，实现了物理页帧分配器和基于跳板页的独立内核地址空间，支持页表动态切换。</w:t>
            </w:r>
          </w:p>
          <w:p w14:paraId="28583677" w14:textId="77777777" w:rsidR="00557012" w:rsidRPr="00256A9F" w:rsidRDefault="00B12A83">
            <w:pPr>
              <w:pStyle w:val="MsoListParagraph0"/>
              <w:widowControl/>
              <w:spacing w:before="120"/>
              <w:ind w:left="915"/>
              <w:jc w:val="left"/>
              <w:rPr>
                <w:kern w:val="0"/>
                <w:sz w:val="24"/>
              </w:rPr>
            </w:pPr>
            <w:r w:rsidRPr="00256A9F">
              <w:rPr>
                <w:kern w:val="0"/>
                <w:sz w:val="24"/>
              </w:rPr>
              <w:t>3</w:t>
            </w:r>
            <w:r w:rsidRPr="00256A9F">
              <w:rPr>
                <w:kern w:val="0"/>
                <w:sz w:val="24"/>
              </w:rPr>
              <w:t>、实现了中断与系统调用基础设施，正确配置</w:t>
            </w:r>
            <w:r w:rsidRPr="00256A9F">
              <w:rPr>
                <w:kern w:val="0"/>
                <w:sz w:val="24"/>
              </w:rPr>
              <w:t>GDT</w:t>
            </w:r>
            <w:r w:rsidRPr="00256A9F">
              <w:rPr>
                <w:kern w:val="0"/>
                <w:sz w:val="24"/>
              </w:rPr>
              <w:t>、</w:t>
            </w:r>
            <w:r w:rsidRPr="00256A9F">
              <w:rPr>
                <w:kern w:val="0"/>
                <w:sz w:val="24"/>
              </w:rPr>
              <w:t>IDT</w:t>
            </w:r>
            <w:r w:rsidRPr="00256A9F">
              <w:rPr>
                <w:kern w:val="0"/>
                <w:sz w:val="24"/>
              </w:rPr>
              <w:t>、</w:t>
            </w:r>
            <w:r w:rsidRPr="00256A9F">
              <w:rPr>
                <w:kern w:val="0"/>
                <w:sz w:val="24"/>
              </w:rPr>
              <w:t>syscall MSR</w:t>
            </w:r>
            <w:r w:rsidRPr="00256A9F">
              <w:rPr>
                <w:kern w:val="0"/>
                <w:sz w:val="24"/>
              </w:rPr>
              <w:t>，</w:t>
            </w:r>
            <w:r w:rsidRPr="00256A9F">
              <w:rPr>
                <w:kern w:val="0"/>
                <w:sz w:val="24"/>
              </w:rPr>
              <w:t xml:space="preserve">trap </w:t>
            </w:r>
            <w:r w:rsidRPr="00256A9F">
              <w:rPr>
                <w:kern w:val="0"/>
                <w:sz w:val="24"/>
              </w:rPr>
              <w:t>处理正常，系统调用路径打通。</w:t>
            </w:r>
          </w:p>
          <w:p w14:paraId="5B2E3EC2" w14:textId="77777777" w:rsidR="00557012" w:rsidRPr="00256A9F" w:rsidRDefault="00B12A83">
            <w:pPr>
              <w:pStyle w:val="MsoListParagraph0"/>
              <w:widowControl/>
              <w:spacing w:before="120"/>
              <w:ind w:left="915"/>
              <w:jc w:val="left"/>
              <w:rPr>
                <w:kern w:val="0"/>
                <w:sz w:val="24"/>
              </w:rPr>
            </w:pPr>
            <w:r w:rsidRPr="00256A9F">
              <w:rPr>
                <w:kern w:val="0"/>
                <w:sz w:val="24"/>
              </w:rPr>
              <w:t>4</w:t>
            </w:r>
            <w:r w:rsidRPr="00256A9F">
              <w:rPr>
                <w:kern w:val="0"/>
                <w:sz w:val="24"/>
              </w:rPr>
              <w:t>、实现了设备发现机制，通过三阶段</w:t>
            </w:r>
            <w:r w:rsidRPr="00256A9F">
              <w:rPr>
                <w:kern w:val="0"/>
                <w:sz w:val="24"/>
              </w:rPr>
              <w:t>ACPI+AML+PCI</w:t>
            </w:r>
            <w:r w:rsidRPr="00256A9F">
              <w:rPr>
                <w:kern w:val="0"/>
                <w:sz w:val="24"/>
              </w:rPr>
              <w:t>探测，成功识别</w:t>
            </w:r>
            <w:r w:rsidRPr="00256A9F">
              <w:rPr>
                <w:kern w:val="0"/>
                <w:sz w:val="24"/>
              </w:rPr>
              <w:t>APIC</w:t>
            </w:r>
            <w:r w:rsidRPr="00256A9F">
              <w:rPr>
                <w:kern w:val="0"/>
                <w:sz w:val="24"/>
              </w:rPr>
              <w:t>、</w:t>
            </w:r>
            <w:r w:rsidRPr="00256A9F">
              <w:rPr>
                <w:kern w:val="0"/>
                <w:sz w:val="24"/>
              </w:rPr>
              <w:t>UART</w:t>
            </w:r>
            <w:r w:rsidRPr="00256A9F">
              <w:rPr>
                <w:kern w:val="0"/>
                <w:sz w:val="24"/>
              </w:rPr>
              <w:t>、</w:t>
            </w:r>
            <w:r w:rsidRPr="00256A9F">
              <w:rPr>
                <w:kern w:val="0"/>
                <w:sz w:val="24"/>
              </w:rPr>
              <w:t>VirtIO</w:t>
            </w:r>
            <w:r w:rsidRPr="00256A9F">
              <w:rPr>
                <w:kern w:val="0"/>
                <w:sz w:val="24"/>
              </w:rPr>
              <w:t>块设备和网络设备，为驱动加载提供统一设备列表。</w:t>
            </w:r>
          </w:p>
          <w:p w14:paraId="182A75EA" w14:textId="77777777" w:rsidR="00557012" w:rsidRPr="00256A9F" w:rsidRDefault="00B12A83">
            <w:pPr>
              <w:pStyle w:val="MsoListParagraph0"/>
              <w:widowControl/>
              <w:spacing w:before="120"/>
              <w:ind w:left="915"/>
              <w:jc w:val="left"/>
              <w:rPr>
                <w:kern w:val="0"/>
                <w:sz w:val="24"/>
              </w:rPr>
            </w:pPr>
            <w:r w:rsidRPr="00256A9F">
              <w:rPr>
                <w:kern w:val="0"/>
                <w:sz w:val="24"/>
              </w:rPr>
              <w:t>5</w:t>
            </w:r>
            <w:r w:rsidRPr="00256A9F">
              <w:rPr>
                <w:kern w:val="0"/>
                <w:sz w:val="24"/>
              </w:rPr>
              <w:t>、进入了用户态执行环境，成功加载</w:t>
            </w:r>
            <w:r w:rsidRPr="00256A9F">
              <w:rPr>
                <w:kern w:val="0"/>
                <w:sz w:val="24"/>
              </w:rPr>
              <w:t>initrd</w:t>
            </w:r>
            <w:r w:rsidRPr="00256A9F">
              <w:rPr>
                <w:kern w:val="0"/>
                <w:sz w:val="24"/>
              </w:rPr>
              <w:t>中的</w:t>
            </w:r>
            <w:r w:rsidRPr="00256A9F">
              <w:rPr>
                <w:kern w:val="0"/>
                <w:sz w:val="24"/>
              </w:rPr>
              <w:t>BusyBox</w:t>
            </w:r>
            <w:r w:rsidRPr="00256A9F">
              <w:rPr>
                <w:kern w:val="0"/>
                <w:sz w:val="24"/>
              </w:rPr>
              <w:t>程序，进入</w:t>
            </w:r>
            <w:r w:rsidRPr="00256A9F">
              <w:rPr>
                <w:kern w:val="0"/>
                <w:sz w:val="24"/>
              </w:rPr>
              <w:t>Shell</w:t>
            </w:r>
            <w:r w:rsidRPr="00256A9F">
              <w:rPr>
                <w:kern w:val="0"/>
                <w:sz w:val="24"/>
              </w:rPr>
              <w:t>并执行基本命令，证明系统调用、任务切换和文件系统基础功能正常。</w:t>
            </w:r>
          </w:p>
          <w:p w14:paraId="2FFA58E4" w14:textId="77777777" w:rsidR="00557012" w:rsidRPr="00256A9F" w:rsidRDefault="00B12A83">
            <w:pPr>
              <w:widowControl/>
              <w:spacing w:before="120" w:after="240"/>
              <w:ind w:firstLine="480"/>
              <w:jc w:val="left"/>
              <w:rPr>
                <w:kern w:val="0"/>
                <w:sz w:val="24"/>
              </w:rPr>
            </w:pPr>
            <w:r w:rsidRPr="00256A9F">
              <w:rPr>
                <w:kern w:val="0"/>
                <w:sz w:val="24"/>
              </w:rPr>
              <w:t>Alien</w:t>
            </w:r>
            <w:r w:rsidRPr="00256A9F">
              <w:rPr>
                <w:kern w:val="0"/>
                <w:sz w:val="24"/>
              </w:rPr>
              <w:t>操作系统在</w:t>
            </w:r>
            <w:r w:rsidRPr="00256A9F">
              <w:rPr>
                <w:kern w:val="0"/>
                <w:sz w:val="24"/>
              </w:rPr>
              <w:t>x86_64</w:t>
            </w:r>
            <w:r w:rsidRPr="00256A9F">
              <w:rPr>
                <w:kern w:val="0"/>
                <w:sz w:val="24"/>
              </w:rPr>
              <w:t>架构上的移植已基本完成核心功能，达到了中期预期目标。</w:t>
            </w:r>
          </w:p>
          <w:p w14:paraId="3230F639" w14:textId="77777777" w:rsidR="00557012" w:rsidRDefault="00557012">
            <w:pPr>
              <w:widowControl/>
              <w:spacing w:before="240" w:after="240"/>
              <w:jc w:val="left"/>
              <w:rPr>
                <w:rFonts w:ascii="宋体" w:hAnsi="宋体" w:cs="宋体" w:hint="eastAsia"/>
                <w:kern w:val="0"/>
                <w:sz w:val="24"/>
              </w:rPr>
            </w:pPr>
          </w:p>
          <w:p w14:paraId="1B62C8EB" w14:textId="77777777" w:rsidR="00C508BD" w:rsidRDefault="00C508BD">
            <w:pPr>
              <w:spacing w:beforeLines="50" w:before="156"/>
              <w:rPr>
                <w:sz w:val="24"/>
              </w:rPr>
            </w:pPr>
          </w:p>
        </w:tc>
      </w:tr>
      <w:tr w:rsidR="00557012" w14:paraId="5792C5D2" w14:textId="77777777">
        <w:trPr>
          <w:trHeight w:val="1134"/>
        </w:trPr>
        <w:tc>
          <w:tcPr>
            <w:tcW w:w="8522" w:type="dxa"/>
          </w:tcPr>
          <w:p w14:paraId="3FD5D181" w14:textId="77777777" w:rsidR="00C508BD" w:rsidRDefault="00B12A83">
            <w:pPr>
              <w:autoSpaceDE w:val="0"/>
              <w:autoSpaceDN w:val="0"/>
              <w:adjustRightInd w:val="0"/>
              <w:spacing w:line="480" w:lineRule="auto"/>
              <w:rPr>
                <w:rFonts w:ascii="宋体" w:hAnsi="宋体" w:hint="eastAsia"/>
                <w:b/>
                <w:sz w:val="28"/>
                <w:szCs w:val="32"/>
              </w:rPr>
            </w:pPr>
            <w:r>
              <w:rPr>
                <w:rFonts w:ascii="宋体" w:hAnsi="宋体" w:hint="eastAsia"/>
                <w:b/>
                <w:sz w:val="28"/>
                <w:szCs w:val="32"/>
              </w:rPr>
              <w:lastRenderedPageBreak/>
              <w:t>二、存在的问题和拟解决方案</w:t>
            </w:r>
          </w:p>
          <w:p w14:paraId="08D30993" w14:textId="77777777" w:rsidR="00557012" w:rsidRPr="00256A9F" w:rsidRDefault="00B12A83">
            <w:pPr>
              <w:widowControl/>
              <w:spacing w:before="120" w:after="240"/>
              <w:ind w:firstLine="480"/>
              <w:jc w:val="left"/>
              <w:rPr>
                <w:kern w:val="0"/>
                <w:sz w:val="24"/>
              </w:rPr>
            </w:pPr>
            <w:r w:rsidRPr="00256A9F">
              <w:rPr>
                <w:kern w:val="0"/>
                <w:sz w:val="24"/>
              </w:rPr>
              <w:t>尽管</w:t>
            </w:r>
            <w:r w:rsidRPr="00256A9F">
              <w:rPr>
                <w:kern w:val="0"/>
                <w:sz w:val="24"/>
              </w:rPr>
              <w:t>Alien</w:t>
            </w:r>
            <w:r w:rsidRPr="00256A9F">
              <w:rPr>
                <w:kern w:val="0"/>
                <w:sz w:val="24"/>
              </w:rPr>
              <w:t>内核在</w:t>
            </w:r>
            <w:r w:rsidRPr="00256A9F">
              <w:rPr>
                <w:kern w:val="0"/>
                <w:sz w:val="24"/>
              </w:rPr>
              <w:t>x86_64</w:t>
            </w:r>
            <w:r w:rsidRPr="00256A9F">
              <w:rPr>
                <w:kern w:val="0"/>
                <w:sz w:val="24"/>
              </w:rPr>
              <w:t>架构上已成功进入</w:t>
            </w:r>
            <w:r w:rsidRPr="00256A9F">
              <w:rPr>
                <w:kern w:val="0"/>
                <w:sz w:val="24"/>
              </w:rPr>
              <w:t>Shell</w:t>
            </w:r>
            <w:r w:rsidRPr="00256A9F">
              <w:rPr>
                <w:kern w:val="0"/>
                <w:sz w:val="24"/>
              </w:rPr>
              <w:t>并执行基础命令，但在测试与集成过程中仍发现若干问题，需要在下一阶段解决。</w:t>
            </w:r>
          </w:p>
          <w:p w14:paraId="2322F95D" w14:textId="77777777" w:rsidR="00557012" w:rsidRDefault="00B12A83">
            <w:pPr>
              <w:widowControl/>
              <w:spacing w:before="240" w:after="240" w:line="435" w:lineRule="atLeast"/>
              <w:jc w:val="left"/>
              <w:rPr>
                <w:rFonts w:ascii="宋体" w:hAnsi="宋体" w:cs="宋体" w:hint="eastAsia"/>
                <w:kern w:val="0"/>
                <w:sz w:val="24"/>
              </w:rPr>
            </w:pPr>
            <w:r>
              <w:rPr>
                <w:rFonts w:ascii="宋体" w:hAnsi="宋体" w:cs="宋体"/>
                <w:b/>
                <w:bCs/>
                <w:kern w:val="0"/>
                <w:sz w:val="24"/>
              </w:rPr>
              <w:t>1.用户测试程序权限错误(shell可能出现Permission Denied）</w:t>
            </w:r>
          </w:p>
          <w:p w14:paraId="0FC517AA" w14:textId="0D502981" w:rsidR="00557012" w:rsidRPr="00256A9F" w:rsidRDefault="00256A9F">
            <w:pPr>
              <w:widowControl/>
              <w:spacing w:before="120" w:after="240"/>
              <w:ind w:firstLine="480"/>
              <w:jc w:val="left"/>
              <w:rPr>
                <w:kern w:val="0"/>
                <w:sz w:val="24"/>
              </w:rPr>
            </w:pPr>
            <w:r w:rsidRPr="00256A9F">
              <w:rPr>
                <w:rFonts w:hint="eastAsia"/>
                <w:kern w:val="0"/>
                <w:sz w:val="24"/>
              </w:rPr>
              <w:t>当前内核能够进入</w:t>
            </w:r>
            <w:r w:rsidRPr="00256A9F">
              <w:rPr>
                <w:rFonts w:hint="eastAsia"/>
                <w:kern w:val="0"/>
                <w:sz w:val="24"/>
              </w:rPr>
              <w:t>Shell</w:t>
            </w:r>
            <w:r w:rsidRPr="00256A9F">
              <w:rPr>
                <w:rFonts w:hint="eastAsia"/>
                <w:kern w:val="0"/>
                <w:sz w:val="24"/>
              </w:rPr>
              <w:t>并执行</w:t>
            </w:r>
            <w:r w:rsidRPr="00256A9F">
              <w:rPr>
                <w:rFonts w:hint="eastAsia"/>
                <w:kern w:val="0"/>
                <w:sz w:val="24"/>
              </w:rPr>
              <w:t>ls</w:t>
            </w:r>
            <w:r w:rsidRPr="00256A9F">
              <w:rPr>
                <w:rFonts w:hint="eastAsia"/>
                <w:kern w:val="0"/>
                <w:sz w:val="24"/>
              </w:rPr>
              <w:t>、</w:t>
            </w:r>
            <w:r w:rsidRPr="00256A9F">
              <w:rPr>
                <w:rFonts w:hint="eastAsia"/>
                <w:kern w:val="0"/>
                <w:sz w:val="24"/>
              </w:rPr>
              <w:t>echo</w:t>
            </w:r>
            <w:r w:rsidRPr="00256A9F">
              <w:rPr>
                <w:rFonts w:hint="eastAsia"/>
                <w:kern w:val="0"/>
                <w:sz w:val="24"/>
              </w:rPr>
              <w:t>等</w:t>
            </w:r>
            <w:proofErr w:type="spellStart"/>
            <w:r w:rsidRPr="00256A9F">
              <w:rPr>
                <w:rFonts w:hint="eastAsia"/>
                <w:kern w:val="0"/>
                <w:sz w:val="24"/>
              </w:rPr>
              <w:t>BusyBox</w:t>
            </w:r>
            <w:proofErr w:type="spellEnd"/>
            <w:r w:rsidRPr="00256A9F">
              <w:rPr>
                <w:rFonts w:hint="eastAsia"/>
                <w:kern w:val="0"/>
                <w:sz w:val="24"/>
              </w:rPr>
              <w:t>内置命令，但执行</w:t>
            </w:r>
            <w:r w:rsidRPr="00256A9F">
              <w:rPr>
                <w:rFonts w:hint="eastAsia"/>
                <w:kern w:val="0"/>
                <w:sz w:val="24"/>
              </w:rPr>
              <w:t>tests</w:t>
            </w:r>
            <w:r w:rsidRPr="00256A9F">
              <w:rPr>
                <w:rFonts w:hint="eastAsia"/>
                <w:kern w:val="0"/>
                <w:sz w:val="24"/>
              </w:rPr>
              <w:t>文件夹内的独立测试程序时出现</w:t>
            </w:r>
            <w:r w:rsidRPr="00256A9F">
              <w:rPr>
                <w:rFonts w:hint="eastAsia"/>
                <w:kern w:val="0"/>
                <w:sz w:val="24"/>
              </w:rPr>
              <w:t>permission denied</w:t>
            </w:r>
            <w:r w:rsidRPr="00256A9F">
              <w:rPr>
                <w:rFonts w:hint="eastAsia"/>
                <w:kern w:val="0"/>
                <w:sz w:val="24"/>
              </w:rPr>
              <w:t>错误。初步排查表明，该问题</w:t>
            </w:r>
            <w:r w:rsidRPr="00256A9F">
              <w:rPr>
                <w:rFonts w:hint="eastAsia"/>
                <w:kern w:val="0"/>
                <w:sz w:val="24"/>
              </w:rPr>
              <w:lastRenderedPageBreak/>
              <w:t>并非文件系统权限位（如</w:t>
            </w:r>
            <w:r w:rsidRPr="00256A9F">
              <w:rPr>
                <w:rFonts w:hint="eastAsia"/>
                <w:kern w:val="0"/>
                <w:sz w:val="24"/>
              </w:rPr>
              <w:t xml:space="preserve"> 0755</w:t>
            </w:r>
            <w:r w:rsidRPr="00256A9F">
              <w:rPr>
                <w:rFonts w:hint="eastAsia"/>
                <w:kern w:val="0"/>
                <w:sz w:val="24"/>
              </w:rPr>
              <w:t>）配置错误，可能与内核在加载</w:t>
            </w:r>
            <w:r w:rsidRPr="00256A9F">
              <w:rPr>
                <w:rFonts w:hint="eastAsia"/>
                <w:kern w:val="0"/>
                <w:sz w:val="24"/>
              </w:rPr>
              <w:t>ELF</w:t>
            </w:r>
            <w:r w:rsidRPr="00256A9F">
              <w:rPr>
                <w:rFonts w:hint="eastAsia"/>
                <w:kern w:val="0"/>
                <w:sz w:val="24"/>
              </w:rPr>
              <w:t>文件时的权限检查、文件系统接口实现有关</w:t>
            </w:r>
            <w:r w:rsidR="00B12A83" w:rsidRPr="00256A9F">
              <w:rPr>
                <w:kern w:val="0"/>
                <w:sz w:val="24"/>
              </w:rPr>
              <w:t>。</w:t>
            </w:r>
          </w:p>
          <w:p w14:paraId="1729950D" w14:textId="77777777" w:rsidR="00557012" w:rsidRPr="00256A9F" w:rsidRDefault="00B12A83">
            <w:pPr>
              <w:widowControl/>
              <w:spacing w:before="120" w:after="240"/>
              <w:ind w:firstLine="480"/>
              <w:jc w:val="left"/>
              <w:rPr>
                <w:kern w:val="0"/>
                <w:sz w:val="24"/>
              </w:rPr>
            </w:pPr>
            <w:r w:rsidRPr="00256A9F">
              <w:rPr>
                <w:kern w:val="0"/>
                <w:sz w:val="24"/>
              </w:rPr>
              <w:t>拟解决方案：</w:t>
            </w:r>
          </w:p>
          <w:p w14:paraId="4D366D79" w14:textId="243F06D8" w:rsidR="002F479A" w:rsidRPr="002F479A" w:rsidRDefault="00B12A83" w:rsidP="002F479A">
            <w:pPr>
              <w:pStyle w:val="MsoListParagraph0"/>
              <w:widowControl/>
              <w:spacing w:before="120"/>
              <w:ind w:left="915"/>
              <w:jc w:val="left"/>
              <w:rPr>
                <w:kern w:val="0"/>
                <w:sz w:val="24"/>
              </w:rPr>
            </w:pPr>
            <w:r w:rsidRPr="00256A9F">
              <w:rPr>
                <w:kern w:val="0"/>
                <w:sz w:val="24"/>
              </w:rPr>
              <w:t>1</w:t>
            </w:r>
            <w:r w:rsidRPr="00256A9F">
              <w:rPr>
                <w:kern w:val="0"/>
                <w:sz w:val="24"/>
              </w:rPr>
              <w:t>、</w:t>
            </w:r>
            <w:r w:rsidR="002F479A" w:rsidRPr="002F479A">
              <w:rPr>
                <w:rFonts w:hint="eastAsia"/>
                <w:kern w:val="0"/>
                <w:sz w:val="24"/>
              </w:rPr>
              <w:t>从</w:t>
            </w:r>
            <w:r w:rsidR="002F479A" w:rsidRPr="002F479A">
              <w:rPr>
                <w:rFonts w:hint="eastAsia"/>
                <w:kern w:val="0"/>
                <w:sz w:val="24"/>
              </w:rPr>
              <w:t>ELF</w:t>
            </w:r>
            <w:r w:rsidR="002F479A" w:rsidRPr="002F479A">
              <w:rPr>
                <w:rFonts w:hint="eastAsia"/>
                <w:kern w:val="0"/>
                <w:sz w:val="24"/>
              </w:rPr>
              <w:t>解析器开始，跟踪测试程序的加载过程，确认内核是否正确设置了代码段、数据段的内存页属性（可读、可写、可执行）。</w:t>
            </w:r>
          </w:p>
          <w:p w14:paraId="3C1290C0" w14:textId="319558D7" w:rsidR="002F479A" w:rsidRPr="002F479A" w:rsidRDefault="002F479A" w:rsidP="002F479A">
            <w:pPr>
              <w:pStyle w:val="MsoListParagraph0"/>
              <w:widowControl/>
              <w:spacing w:before="120"/>
              <w:ind w:left="915"/>
              <w:jc w:val="left"/>
              <w:rPr>
                <w:kern w:val="0"/>
                <w:sz w:val="24"/>
              </w:rPr>
            </w:pPr>
            <w:r w:rsidRPr="002F479A">
              <w:rPr>
                <w:rFonts w:hint="eastAsia"/>
                <w:kern w:val="0"/>
                <w:sz w:val="24"/>
              </w:rPr>
              <w:t>2</w:t>
            </w:r>
            <w:r>
              <w:rPr>
                <w:rFonts w:hint="eastAsia"/>
                <w:kern w:val="0"/>
                <w:sz w:val="24"/>
              </w:rPr>
              <w:t>、</w:t>
            </w:r>
            <w:r w:rsidRPr="002F479A">
              <w:rPr>
                <w:rFonts w:hint="eastAsia"/>
                <w:kern w:val="0"/>
                <w:sz w:val="24"/>
              </w:rPr>
              <w:t>检查</w:t>
            </w:r>
            <w:r w:rsidRPr="002F479A">
              <w:rPr>
                <w:rFonts w:hint="eastAsia"/>
                <w:kern w:val="0"/>
                <w:sz w:val="24"/>
              </w:rPr>
              <w:t>exec</w:t>
            </w:r>
            <w:r w:rsidRPr="002F479A">
              <w:rPr>
                <w:rFonts w:hint="eastAsia"/>
                <w:kern w:val="0"/>
                <w:sz w:val="24"/>
              </w:rPr>
              <w:t>系统调用的实现路径，对比</w:t>
            </w:r>
            <w:r w:rsidRPr="002F479A">
              <w:rPr>
                <w:rFonts w:hint="eastAsia"/>
                <w:kern w:val="0"/>
                <w:sz w:val="24"/>
              </w:rPr>
              <w:t>RISC-V</w:t>
            </w:r>
            <w:r w:rsidRPr="002F479A">
              <w:rPr>
                <w:rFonts w:hint="eastAsia"/>
                <w:kern w:val="0"/>
                <w:sz w:val="24"/>
              </w:rPr>
              <w:t>版本的权限检查逻辑，找出</w:t>
            </w:r>
            <w:r w:rsidRPr="002F479A">
              <w:rPr>
                <w:rFonts w:hint="eastAsia"/>
                <w:kern w:val="0"/>
                <w:sz w:val="24"/>
              </w:rPr>
              <w:t>x86_64</w:t>
            </w:r>
            <w:r w:rsidRPr="002F479A">
              <w:rPr>
                <w:rFonts w:hint="eastAsia"/>
                <w:kern w:val="0"/>
                <w:sz w:val="24"/>
              </w:rPr>
              <w:t>迁移过程中可能遗漏的条件。</w:t>
            </w:r>
          </w:p>
          <w:p w14:paraId="2F47EEC4" w14:textId="7F092BDB" w:rsidR="002F479A" w:rsidRPr="002F479A" w:rsidRDefault="002F479A" w:rsidP="002F479A">
            <w:pPr>
              <w:pStyle w:val="MsoListParagraph0"/>
              <w:widowControl/>
              <w:spacing w:before="120"/>
              <w:ind w:left="915"/>
              <w:jc w:val="left"/>
              <w:rPr>
                <w:kern w:val="0"/>
                <w:sz w:val="24"/>
              </w:rPr>
            </w:pPr>
            <w:r w:rsidRPr="002F479A">
              <w:rPr>
                <w:rFonts w:hint="eastAsia"/>
                <w:kern w:val="0"/>
                <w:sz w:val="24"/>
              </w:rPr>
              <w:t>3</w:t>
            </w:r>
            <w:r>
              <w:rPr>
                <w:rFonts w:hint="eastAsia"/>
                <w:kern w:val="0"/>
                <w:sz w:val="24"/>
              </w:rPr>
              <w:t>、</w:t>
            </w:r>
            <w:r w:rsidRPr="002F479A">
              <w:rPr>
                <w:rFonts w:hint="eastAsia"/>
                <w:kern w:val="0"/>
                <w:sz w:val="24"/>
              </w:rPr>
              <w:t>在文件系统层添加调试日志，输出</w:t>
            </w:r>
            <w:proofErr w:type="spellStart"/>
            <w:r w:rsidRPr="002F479A">
              <w:rPr>
                <w:rFonts w:hint="eastAsia"/>
                <w:kern w:val="0"/>
                <w:sz w:val="24"/>
              </w:rPr>
              <w:t>inode</w:t>
            </w:r>
            <w:proofErr w:type="spellEnd"/>
            <w:r w:rsidRPr="002F479A">
              <w:rPr>
                <w:rFonts w:hint="eastAsia"/>
                <w:kern w:val="0"/>
                <w:sz w:val="24"/>
              </w:rPr>
              <w:t>的权限位，验证访问控制判断是否正确。</w:t>
            </w:r>
          </w:p>
          <w:p w14:paraId="28D18B4A" w14:textId="5F4B2012" w:rsidR="00557012" w:rsidRDefault="002F479A" w:rsidP="002F479A">
            <w:pPr>
              <w:pStyle w:val="MsoListParagraph0"/>
              <w:widowControl/>
              <w:spacing w:before="120"/>
              <w:ind w:left="915"/>
              <w:jc w:val="left"/>
              <w:rPr>
                <w:rFonts w:ascii="宋体" w:hAnsi="宋体" w:cs="宋体" w:hint="eastAsia"/>
                <w:kern w:val="0"/>
                <w:sz w:val="24"/>
              </w:rPr>
            </w:pPr>
            <w:r w:rsidRPr="002F479A">
              <w:rPr>
                <w:rFonts w:hint="eastAsia"/>
                <w:kern w:val="0"/>
                <w:sz w:val="24"/>
              </w:rPr>
              <w:t>4</w:t>
            </w:r>
            <w:r>
              <w:rPr>
                <w:rFonts w:hint="eastAsia"/>
                <w:kern w:val="0"/>
                <w:sz w:val="24"/>
              </w:rPr>
              <w:t>、</w:t>
            </w:r>
            <w:r w:rsidRPr="002F479A">
              <w:rPr>
                <w:rFonts w:hint="eastAsia"/>
                <w:kern w:val="0"/>
                <w:sz w:val="24"/>
              </w:rPr>
              <w:t>可先放宽权限检查（如直接允许</w:t>
            </w:r>
            <w:r w:rsidRPr="002F479A">
              <w:rPr>
                <w:rFonts w:hint="eastAsia"/>
                <w:kern w:val="0"/>
                <w:sz w:val="24"/>
              </w:rPr>
              <w:t>root</w:t>
            </w:r>
            <w:r w:rsidRPr="002F479A">
              <w:rPr>
                <w:rFonts w:hint="eastAsia"/>
                <w:kern w:val="0"/>
                <w:sz w:val="24"/>
              </w:rPr>
              <w:t>执行），待后续完善安全模型后再恢复严格校验</w:t>
            </w:r>
            <w:r w:rsidR="00B12A83" w:rsidRPr="00256A9F">
              <w:rPr>
                <w:kern w:val="0"/>
                <w:sz w:val="24"/>
              </w:rPr>
              <w:t>。</w:t>
            </w:r>
          </w:p>
          <w:p w14:paraId="09D95773" w14:textId="77777777" w:rsidR="00557012" w:rsidRDefault="00B12A83">
            <w:pPr>
              <w:widowControl/>
              <w:spacing w:before="240" w:after="240" w:line="435" w:lineRule="atLeast"/>
              <w:jc w:val="left"/>
              <w:rPr>
                <w:rFonts w:ascii="宋体" w:hAnsi="宋体" w:cs="宋体" w:hint="eastAsia"/>
                <w:kern w:val="0"/>
                <w:sz w:val="24"/>
              </w:rPr>
            </w:pPr>
            <w:r>
              <w:rPr>
                <w:rFonts w:ascii="宋体" w:hAnsi="宋体" w:cs="宋体"/>
                <w:b/>
                <w:bCs/>
                <w:kern w:val="0"/>
                <w:sz w:val="24"/>
              </w:rPr>
              <w:t>2. 尚未对外部设备支持完全</w:t>
            </w:r>
          </w:p>
          <w:p w14:paraId="71FC87C7" w14:textId="77777777" w:rsidR="00557012" w:rsidRPr="00256A9F" w:rsidRDefault="00B12A83">
            <w:pPr>
              <w:widowControl/>
              <w:spacing w:before="120" w:after="240"/>
              <w:ind w:firstLine="480"/>
              <w:jc w:val="left"/>
              <w:rPr>
                <w:kern w:val="0"/>
                <w:sz w:val="24"/>
              </w:rPr>
            </w:pPr>
            <w:r w:rsidRPr="00256A9F">
              <w:rPr>
                <w:kern w:val="0"/>
                <w:sz w:val="24"/>
              </w:rPr>
              <w:t>虽然已通过</w:t>
            </w:r>
            <w:r w:rsidRPr="00256A9F">
              <w:rPr>
                <w:kern w:val="0"/>
                <w:sz w:val="24"/>
              </w:rPr>
              <w:t>ACPI</w:t>
            </w:r>
            <w:r w:rsidRPr="00256A9F">
              <w:rPr>
                <w:kern w:val="0"/>
                <w:sz w:val="24"/>
              </w:rPr>
              <w:t>、</w:t>
            </w:r>
            <w:r w:rsidRPr="00256A9F">
              <w:rPr>
                <w:kern w:val="0"/>
                <w:sz w:val="24"/>
              </w:rPr>
              <w:t>AML</w:t>
            </w:r>
            <w:r w:rsidRPr="00256A9F">
              <w:rPr>
                <w:kern w:val="0"/>
                <w:sz w:val="24"/>
              </w:rPr>
              <w:t>和</w:t>
            </w:r>
            <w:r w:rsidRPr="00256A9F">
              <w:rPr>
                <w:kern w:val="0"/>
                <w:sz w:val="24"/>
              </w:rPr>
              <w:t>PCI</w:t>
            </w:r>
            <w:r w:rsidRPr="00256A9F">
              <w:rPr>
                <w:kern w:val="0"/>
                <w:sz w:val="24"/>
              </w:rPr>
              <w:t>探测成功发现</w:t>
            </w:r>
            <w:r w:rsidRPr="00256A9F">
              <w:rPr>
                <w:kern w:val="0"/>
                <w:sz w:val="24"/>
              </w:rPr>
              <w:t>APIC</w:t>
            </w:r>
            <w:r w:rsidRPr="00256A9F">
              <w:rPr>
                <w:kern w:val="0"/>
                <w:sz w:val="24"/>
              </w:rPr>
              <w:t>、</w:t>
            </w:r>
            <w:r w:rsidRPr="00256A9F">
              <w:rPr>
                <w:kern w:val="0"/>
                <w:sz w:val="24"/>
              </w:rPr>
              <w:t>UART</w:t>
            </w:r>
            <w:r w:rsidRPr="00256A9F">
              <w:rPr>
                <w:kern w:val="0"/>
                <w:sz w:val="24"/>
              </w:rPr>
              <w:t>、</w:t>
            </w:r>
            <w:r w:rsidRPr="00256A9F">
              <w:rPr>
                <w:kern w:val="0"/>
                <w:sz w:val="24"/>
              </w:rPr>
              <w:t>VirtIO Block</w:t>
            </w:r>
            <w:r w:rsidRPr="00256A9F">
              <w:rPr>
                <w:kern w:val="0"/>
                <w:sz w:val="24"/>
              </w:rPr>
              <w:t>和</w:t>
            </w:r>
            <w:r w:rsidRPr="00256A9F">
              <w:rPr>
                <w:kern w:val="0"/>
                <w:sz w:val="24"/>
              </w:rPr>
              <w:t>VirtIO Net</w:t>
            </w:r>
            <w:r w:rsidRPr="00256A9F">
              <w:rPr>
                <w:kern w:val="0"/>
                <w:sz w:val="24"/>
              </w:rPr>
              <w:t>等设备，并注册为统一的</w:t>
            </w:r>
            <w:r w:rsidRPr="00256A9F">
              <w:rPr>
                <w:kern w:val="0"/>
                <w:sz w:val="24"/>
              </w:rPr>
              <w:t>CommonDeviceType</w:t>
            </w:r>
            <w:r w:rsidRPr="00256A9F">
              <w:rPr>
                <w:kern w:val="0"/>
                <w:sz w:val="24"/>
              </w:rPr>
              <w:t>，但目前仅有</w:t>
            </w:r>
            <w:r w:rsidRPr="00256A9F">
              <w:rPr>
                <w:kern w:val="0"/>
                <w:sz w:val="24"/>
              </w:rPr>
              <w:t>UART</w:t>
            </w:r>
            <w:r w:rsidRPr="00256A9F">
              <w:rPr>
                <w:kern w:val="0"/>
                <w:sz w:val="24"/>
              </w:rPr>
              <w:t>、</w:t>
            </w:r>
            <w:r w:rsidRPr="00256A9F">
              <w:rPr>
                <w:kern w:val="0"/>
                <w:sz w:val="24"/>
              </w:rPr>
              <w:t>VirtIO Block</w:t>
            </w:r>
            <w:r w:rsidRPr="00256A9F">
              <w:rPr>
                <w:kern w:val="0"/>
                <w:sz w:val="24"/>
              </w:rPr>
              <w:t>、</w:t>
            </w:r>
            <w:r w:rsidRPr="00256A9F">
              <w:rPr>
                <w:kern w:val="0"/>
                <w:sz w:val="24"/>
              </w:rPr>
              <w:t>VirtIO Net</w:t>
            </w:r>
            <w:r w:rsidRPr="00256A9F">
              <w:rPr>
                <w:kern w:val="0"/>
                <w:sz w:val="24"/>
              </w:rPr>
              <w:t>、</w:t>
            </w:r>
            <w:r w:rsidRPr="00256A9F">
              <w:rPr>
                <w:kern w:val="0"/>
                <w:sz w:val="24"/>
              </w:rPr>
              <w:t>APIC</w:t>
            </w:r>
            <w:r w:rsidRPr="00256A9F">
              <w:rPr>
                <w:kern w:val="0"/>
                <w:sz w:val="24"/>
              </w:rPr>
              <w:t>驱动完全工作</w:t>
            </w:r>
            <w:r w:rsidRPr="00256A9F">
              <w:rPr>
                <w:kern w:val="0"/>
                <w:sz w:val="24"/>
              </w:rPr>
              <w:t>,VirtIO Input</w:t>
            </w:r>
            <w:r w:rsidRPr="00256A9F">
              <w:rPr>
                <w:kern w:val="0"/>
                <w:sz w:val="24"/>
              </w:rPr>
              <w:t>、</w:t>
            </w:r>
            <w:r w:rsidRPr="00256A9F">
              <w:rPr>
                <w:kern w:val="0"/>
                <w:sz w:val="24"/>
              </w:rPr>
              <w:t>VirtIO GPU</w:t>
            </w:r>
            <w:r w:rsidRPr="00256A9F">
              <w:rPr>
                <w:kern w:val="0"/>
                <w:sz w:val="24"/>
              </w:rPr>
              <w:t>、</w:t>
            </w:r>
            <w:r w:rsidRPr="00256A9F">
              <w:rPr>
                <w:kern w:val="0"/>
                <w:sz w:val="24"/>
              </w:rPr>
              <w:t>HPET</w:t>
            </w:r>
            <w:r w:rsidRPr="00256A9F">
              <w:rPr>
                <w:kern w:val="0"/>
                <w:sz w:val="24"/>
              </w:rPr>
              <w:t>等设备还未在</w:t>
            </w:r>
            <w:r w:rsidRPr="00256A9F">
              <w:rPr>
                <w:kern w:val="0"/>
                <w:sz w:val="24"/>
              </w:rPr>
              <w:t>x86_64</w:t>
            </w:r>
            <w:r w:rsidRPr="00256A9F">
              <w:rPr>
                <w:kern w:val="0"/>
                <w:sz w:val="24"/>
              </w:rPr>
              <w:t>中支持。外部设备的驱动覆盖和功能集成仍不完整。</w:t>
            </w:r>
          </w:p>
          <w:p w14:paraId="7FF1D58D" w14:textId="77777777" w:rsidR="00557012" w:rsidRPr="00256A9F" w:rsidRDefault="00B12A83">
            <w:pPr>
              <w:widowControl/>
              <w:spacing w:before="120" w:after="240"/>
              <w:ind w:firstLine="480"/>
              <w:jc w:val="left"/>
              <w:rPr>
                <w:kern w:val="0"/>
                <w:sz w:val="24"/>
              </w:rPr>
            </w:pPr>
            <w:r w:rsidRPr="00256A9F">
              <w:rPr>
                <w:kern w:val="0"/>
                <w:sz w:val="24"/>
              </w:rPr>
              <w:t>拟解决方案：</w:t>
            </w:r>
          </w:p>
          <w:p w14:paraId="1605F738" w14:textId="248F86F5" w:rsidR="00121935" w:rsidRPr="00121935" w:rsidRDefault="00121935" w:rsidP="00121935">
            <w:pPr>
              <w:pStyle w:val="MsoListParagraph0"/>
              <w:widowControl/>
              <w:spacing w:before="120"/>
              <w:ind w:left="915"/>
              <w:jc w:val="left"/>
              <w:rPr>
                <w:kern w:val="0"/>
                <w:sz w:val="24"/>
              </w:rPr>
            </w:pPr>
            <w:r w:rsidRPr="00121935">
              <w:rPr>
                <w:rFonts w:hint="eastAsia"/>
                <w:kern w:val="0"/>
                <w:sz w:val="24"/>
              </w:rPr>
              <w:t>1</w:t>
            </w:r>
            <w:r w:rsidR="00FB5DDB">
              <w:rPr>
                <w:rFonts w:hint="eastAsia"/>
                <w:kern w:val="0"/>
                <w:sz w:val="24"/>
              </w:rPr>
              <w:t>、</w:t>
            </w:r>
            <w:r w:rsidRPr="00121935">
              <w:rPr>
                <w:rFonts w:hint="eastAsia"/>
                <w:kern w:val="0"/>
                <w:sz w:val="24"/>
              </w:rPr>
              <w:t>优先完成</w:t>
            </w:r>
            <w:proofErr w:type="spellStart"/>
            <w:r w:rsidRPr="00121935">
              <w:rPr>
                <w:rFonts w:hint="eastAsia"/>
                <w:kern w:val="0"/>
                <w:sz w:val="24"/>
              </w:rPr>
              <w:t>VirtIO</w:t>
            </w:r>
            <w:proofErr w:type="spellEnd"/>
            <w:r w:rsidRPr="00121935">
              <w:rPr>
                <w:rFonts w:hint="eastAsia"/>
                <w:kern w:val="0"/>
                <w:sz w:val="24"/>
              </w:rPr>
              <w:t>块设备驱动的注册与测试，将其与现有的</w:t>
            </w:r>
            <w:r w:rsidRPr="00121935">
              <w:rPr>
                <w:rFonts w:hint="eastAsia"/>
                <w:kern w:val="0"/>
                <w:sz w:val="24"/>
              </w:rPr>
              <w:t>VFS</w:t>
            </w:r>
            <w:r w:rsidRPr="00121935">
              <w:rPr>
                <w:rFonts w:hint="eastAsia"/>
                <w:kern w:val="0"/>
                <w:sz w:val="24"/>
              </w:rPr>
              <w:t>层关联，使内核能够从磁盘镜像中读取文件，从而摆脱完全依赖</w:t>
            </w:r>
            <w:proofErr w:type="spellStart"/>
            <w:r w:rsidRPr="00121935">
              <w:rPr>
                <w:rFonts w:hint="eastAsia"/>
                <w:kern w:val="0"/>
                <w:sz w:val="24"/>
              </w:rPr>
              <w:t>initrd</w:t>
            </w:r>
            <w:proofErr w:type="spellEnd"/>
            <w:r w:rsidRPr="00121935">
              <w:rPr>
                <w:rFonts w:hint="eastAsia"/>
                <w:kern w:val="0"/>
                <w:sz w:val="24"/>
              </w:rPr>
              <w:t>的限制，实现更灵活的存储方案。</w:t>
            </w:r>
          </w:p>
          <w:p w14:paraId="7DE9EA32" w14:textId="0BC40B9A" w:rsidR="00121935" w:rsidRPr="00121935" w:rsidRDefault="00121935" w:rsidP="00121935">
            <w:pPr>
              <w:pStyle w:val="MsoListParagraph0"/>
              <w:widowControl/>
              <w:spacing w:before="120"/>
              <w:ind w:left="915"/>
              <w:jc w:val="left"/>
              <w:rPr>
                <w:kern w:val="0"/>
                <w:sz w:val="24"/>
              </w:rPr>
            </w:pPr>
            <w:r w:rsidRPr="00121935">
              <w:rPr>
                <w:rFonts w:hint="eastAsia"/>
                <w:kern w:val="0"/>
                <w:sz w:val="24"/>
              </w:rPr>
              <w:t>2</w:t>
            </w:r>
            <w:r w:rsidR="006A5FDC">
              <w:rPr>
                <w:rFonts w:hint="eastAsia"/>
                <w:kern w:val="0"/>
                <w:sz w:val="24"/>
              </w:rPr>
              <w:t>、</w:t>
            </w:r>
            <w:r w:rsidRPr="00121935">
              <w:rPr>
                <w:rFonts w:hint="eastAsia"/>
                <w:kern w:val="0"/>
                <w:sz w:val="24"/>
              </w:rPr>
              <w:t>借鉴</w:t>
            </w:r>
            <w:r w:rsidRPr="00121935">
              <w:rPr>
                <w:rFonts w:hint="eastAsia"/>
                <w:kern w:val="0"/>
                <w:sz w:val="24"/>
              </w:rPr>
              <w:t>RISC-V</w:t>
            </w:r>
            <w:r w:rsidRPr="00121935">
              <w:rPr>
                <w:rFonts w:hint="eastAsia"/>
                <w:kern w:val="0"/>
                <w:sz w:val="24"/>
              </w:rPr>
              <w:t>版本的驱动框架，将</w:t>
            </w:r>
            <w:proofErr w:type="spellStart"/>
            <w:r w:rsidRPr="00121935">
              <w:rPr>
                <w:rFonts w:hint="eastAsia"/>
                <w:kern w:val="0"/>
                <w:sz w:val="24"/>
              </w:rPr>
              <w:t>CommonDeviceType</w:t>
            </w:r>
            <w:proofErr w:type="spellEnd"/>
            <w:r w:rsidRPr="00121935">
              <w:rPr>
                <w:rFonts w:hint="eastAsia"/>
                <w:kern w:val="0"/>
                <w:sz w:val="24"/>
              </w:rPr>
              <w:t>与</w:t>
            </w:r>
            <w:r w:rsidRPr="00121935">
              <w:rPr>
                <w:rFonts w:hint="eastAsia"/>
                <w:kern w:val="0"/>
                <w:sz w:val="24"/>
              </w:rPr>
              <w:t>drivers</w:t>
            </w:r>
            <w:r w:rsidRPr="00121935">
              <w:rPr>
                <w:rFonts w:hint="eastAsia"/>
                <w:kern w:val="0"/>
                <w:sz w:val="24"/>
              </w:rPr>
              <w:t>域中的设备驱动进行匹配绑定，实现自动探测与加载，尽可能复用已有代码。</w:t>
            </w:r>
          </w:p>
          <w:p w14:paraId="11CA6B9D" w14:textId="1D2C00AA" w:rsidR="00121935" w:rsidRPr="00121935" w:rsidRDefault="00121935" w:rsidP="00121935">
            <w:pPr>
              <w:pStyle w:val="MsoListParagraph0"/>
              <w:widowControl/>
              <w:spacing w:before="120"/>
              <w:ind w:left="915"/>
              <w:jc w:val="left"/>
              <w:rPr>
                <w:kern w:val="0"/>
                <w:sz w:val="24"/>
              </w:rPr>
            </w:pPr>
            <w:r w:rsidRPr="00121935">
              <w:rPr>
                <w:rFonts w:hint="eastAsia"/>
                <w:kern w:val="0"/>
                <w:sz w:val="24"/>
              </w:rPr>
              <w:t>3</w:t>
            </w:r>
            <w:r w:rsidR="006A5FDC">
              <w:rPr>
                <w:rFonts w:hint="eastAsia"/>
                <w:kern w:val="0"/>
                <w:sz w:val="24"/>
              </w:rPr>
              <w:t>、</w:t>
            </w:r>
            <w:r w:rsidRPr="00121935">
              <w:rPr>
                <w:rFonts w:hint="eastAsia"/>
                <w:kern w:val="0"/>
                <w:sz w:val="24"/>
              </w:rPr>
              <w:t>完善</w:t>
            </w:r>
            <w:r w:rsidRPr="00121935">
              <w:rPr>
                <w:rFonts w:hint="eastAsia"/>
                <w:kern w:val="0"/>
                <w:sz w:val="24"/>
              </w:rPr>
              <w:t>APIC</w:t>
            </w:r>
            <w:r w:rsidRPr="00121935">
              <w:rPr>
                <w:rFonts w:hint="eastAsia"/>
                <w:kern w:val="0"/>
                <w:sz w:val="24"/>
              </w:rPr>
              <w:t>中断路由，为每个外设分配正确的</w:t>
            </w:r>
            <w:r w:rsidRPr="00121935">
              <w:rPr>
                <w:rFonts w:hint="eastAsia"/>
                <w:kern w:val="0"/>
                <w:sz w:val="24"/>
              </w:rPr>
              <w:t>IRQ</w:t>
            </w:r>
            <w:r w:rsidRPr="00121935">
              <w:rPr>
                <w:rFonts w:hint="eastAsia"/>
                <w:kern w:val="0"/>
                <w:sz w:val="24"/>
              </w:rPr>
              <w:t>号，并在设备驱动中注册中断处理函数，验证中断响应的正确性。</w:t>
            </w:r>
          </w:p>
          <w:p w14:paraId="6EDE401F" w14:textId="3F976D93" w:rsidR="00557012" w:rsidRPr="00256A9F" w:rsidRDefault="00121935" w:rsidP="00121935">
            <w:pPr>
              <w:pStyle w:val="MsoListParagraph0"/>
              <w:widowControl/>
              <w:spacing w:before="120"/>
              <w:ind w:left="915"/>
              <w:jc w:val="left"/>
              <w:rPr>
                <w:kern w:val="0"/>
                <w:sz w:val="24"/>
              </w:rPr>
            </w:pPr>
            <w:r w:rsidRPr="00121935">
              <w:rPr>
                <w:rFonts w:hint="eastAsia"/>
                <w:kern w:val="0"/>
                <w:sz w:val="24"/>
              </w:rPr>
              <w:t>4.</w:t>
            </w:r>
            <w:r w:rsidR="006A5FDC">
              <w:rPr>
                <w:rFonts w:hint="eastAsia"/>
                <w:kern w:val="0"/>
                <w:sz w:val="24"/>
              </w:rPr>
              <w:t>、</w:t>
            </w:r>
            <w:r w:rsidRPr="00121935">
              <w:rPr>
                <w:rFonts w:hint="eastAsia"/>
                <w:kern w:val="0"/>
                <w:sz w:val="24"/>
              </w:rPr>
              <w:t>分阶段验证：先完成串口（已工作）和时钟中断（</w:t>
            </w:r>
            <w:r w:rsidRPr="00121935">
              <w:rPr>
                <w:rFonts w:hint="eastAsia"/>
                <w:kern w:val="0"/>
                <w:sz w:val="24"/>
              </w:rPr>
              <w:t xml:space="preserve">HPET </w:t>
            </w:r>
            <w:r w:rsidRPr="00121935">
              <w:rPr>
                <w:rFonts w:hint="eastAsia"/>
                <w:kern w:val="0"/>
                <w:sz w:val="24"/>
              </w:rPr>
              <w:t>或</w:t>
            </w:r>
            <w:r w:rsidRPr="00121935">
              <w:rPr>
                <w:rFonts w:hint="eastAsia"/>
                <w:kern w:val="0"/>
                <w:sz w:val="24"/>
              </w:rPr>
              <w:t xml:space="preserve"> PIT</w:t>
            </w:r>
            <w:r w:rsidRPr="00121935">
              <w:rPr>
                <w:rFonts w:hint="eastAsia"/>
                <w:kern w:val="0"/>
                <w:sz w:val="24"/>
              </w:rPr>
              <w:t>），再扩展到</w:t>
            </w:r>
            <w:proofErr w:type="spellStart"/>
            <w:r w:rsidRPr="00121935">
              <w:rPr>
                <w:rFonts w:hint="eastAsia"/>
                <w:kern w:val="0"/>
                <w:sz w:val="24"/>
              </w:rPr>
              <w:t>VirtIO</w:t>
            </w:r>
            <w:proofErr w:type="spellEnd"/>
            <w:r w:rsidRPr="00121935">
              <w:rPr>
                <w:rFonts w:hint="eastAsia"/>
                <w:kern w:val="0"/>
                <w:sz w:val="24"/>
              </w:rPr>
              <w:t>块设备和网络设备，最后考虑键盘、鼠标等输入设备</w:t>
            </w:r>
            <w:r w:rsidR="00B12A83" w:rsidRPr="00256A9F">
              <w:rPr>
                <w:kern w:val="0"/>
                <w:sz w:val="24"/>
              </w:rPr>
              <w:t>。</w:t>
            </w:r>
          </w:p>
          <w:p w14:paraId="5F4EDB6C" w14:textId="77777777" w:rsidR="00557012" w:rsidRDefault="00B12A83">
            <w:pPr>
              <w:widowControl/>
              <w:spacing w:before="240" w:after="240" w:line="435" w:lineRule="atLeast"/>
              <w:jc w:val="left"/>
              <w:rPr>
                <w:rFonts w:ascii="宋体" w:hAnsi="宋体" w:cs="宋体" w:hint="eastAsia"/>
                <w:kern w:val="0"/>
                <w:sz w:val="24"/>
              </w:rPr>
            </w:pPr>
            <w:r>
              <w:rPr>
                <w:rFonts w:ascii="宋体" w:hAnsi="宋体" w:cs="宋体"/>
                <w:b/>
                <w:bCs/>
                <w:kern w:val="0"/>
                <w:sz w:val="24"/>
              </w:rPr>
              <w:t>3. 未移植VDSO模块</w:t>
            </w:r>
          </w:p>
          <w:p w14:paraId="6F44A94E" w14:textId="56B11210" w:rsidR="00557012" w:rsidRPr="00256A9F" w:rsidRDefault="00B12A83">
            <w:pPr>
              <w:widowControl/>
              <w:spacing w:before="120" w:after="240"/>
              <w:ind w:firstLine="480"/>
              <w:jc w:val="left"/>
              <w:rPr>
                <w:kern w:val="0"/>
                <w:sz w:val="24"/>
              </w:rPr>
            </w:pPr>
            <w:r w:rsidRPr="00256A9F">
              <w:rPr>
                <w:kern w:val="0"/>
                <w:sz w:val="24"/>
              </w:rPr>
              <w:t>当前系统调用通过</w:t>
            </w:r>
            <w:proofErr w:type="spellStart"/>
            <w:r w:rsidRPr="00256A9F">
              <w:rPr>
                <w:kern w:val="0"/>
                <w:sz w:val="24"/>
              </w:rPr>
              <w:t>syscall</w:t>
            </w:r>
            <w:proofErr w:type="spellEnd"/>
            <w:r w:rsidRPr="00256A9F">
              <w:rPr>
                <w:kern w:val="0"/>
                <w:sz w:val="24"/>
              </w:rPr>
              <w:t>指令和</w:t>
            </w:r>
            <w:r w:rsidRPr="00256A9F">
              <w:rPr>
                <w:kern w:val="0"/>
                <w:sz w:val="24"/>
              </w:rPr>
              <w:t>MSR</w:t>
            </w:r>
            <w:r w:rsidRPr="00256A9F">
              <w:rPr>
                <w:kern w:val="0"/>
                <w:sz w:val="24"/>
              </w:rPr>
              <w:t>配置实现快速陷入，但未实现</w:t>
            </w:r>
            <w:r w:rsidRPr="00256A9F">
              <w:rPr>
                <w:kern w:val="0"/>
                <w:sz w:val="24"/>
              </w:rPr>
              <w:t>VDSO</w:t>
            </w:r>
            <w:r w:rsidRPr="00256A9F">
              <w:rPr>
                <w:kern w:val="0"/>
                <w:sz w:val="24"/>
              </w:rPr>
              <w:t>机制。目前已有现成的</w:t>
            </w:r>
            <w:proofErr w:type="spellStart"/>
            <w:r w:rsidRPr="00256A9F">
              <w:rPr>
                <w:kern w:val="0"/>
                <w:sz w:val="24"/>
              </w:rPr>
              <w:t>vdso</w:t>
            </w:r>
            <w:proofErr w:type="spellEnd"/>
            <w:r w:rsidRPr="00256A9F">
              <w:rPr>
                <w:kern w:val="0"/>
                <w:sz w:val="24"/>
              </w:rPr>
              <w:t xml:space="preserve"> crate</w:t>
            </w:r>
            <w:r w:rsidRPr="00256A9F">
              <w:rPr>
                <w:kern w:val="0"/>
                <w:sz w:val="24"/>
              </w:rPr>
              <w:t>（</w:t>
            </w:r>
            <w:r w:rsidRPr="00256A9F">
              <w:rPr>
                <w:kern w:val="0"/>
                <w:sz w:val="24"/>
              </w:rPr>
              <w:t>https://github.com/rosy233333/vdso_crate_template</w:t>
            </w:r>
            <w:r w:rsidRPr="00256A9F">
              <w:rPr>
                <w:kern w:val="0"/>
                <w:sz w:val="24"/>
              </w:rPr>
              <w:t>）可供参考和集成。</w:t>
            </w:r>
          </w:p>
          <w:p w14:paraId="382004D4" w14:textId="77777777" w:rsidR="00557012" w:rsidRPr="00256A9F" w:rsidRDefault="00B12A83">
            <w:pPr>
              <w:widowControl/>
              <w:spacing w:before="120" w:after="240"/>
              <w:ind w:firstLine="480"/>
              <w:jc w:val="left"/>
              <w:rPr>
                <w:kern w:val="0"/>
                <w:sz w:val="24"/>
              </w:rPr>
            </w:pPr>
            <w:r w:rsidRPr="00256A9F">
              <w:rPr>
                <w:kern w:val="0"/>
                <w:sz w:val="24"/>
              </w:rPr>
              <w:lastRenderedPageBreak/>
              <w:t>拟解决方案：</w:t>
            </w:r>
          </w:p>
          <w:p w14:paraId="3F661DA5" w14:textId="77777777" w:rsidR="00557012" w:rsidRPr="00256A9F" w:rsidRDefault="00B12A83">
            <w:pPr>
              <w:pStyle w:val="MsoListParagraph0"/>
              <w:widowControl/>
              <w:spacing w:before="120"/>
              <w:ind w:left="915"/>
              <w:jc w:val="left"/>
              <w:rPr>
                <w:kern w:val="0"/>
                <w:sz w:val="24"/>
              </w:rPr>
            </w:pPr>
            <w:r w:rsidRPr="00256A9F">
              <w:rPr>
                <w:kern w:val="0"/>
                <w:sz w:val="24"/>
              </w:rPr>
              <w:t>1</w:t>
            </w:r>
            <w:r w:rsidRPr="00256A9F">
              <w:rPr>
                <w:kern w:val="0"/>
                <w:sz w:val="24"/>
              </w:rPr>
              <w:t>、阅读并理解</w:t>
            </w:r>
            <w:r w:rsidRPr="00256A9F">
              <w:rPr>
                <w:kern w:val="0"/>
                <w:sz w:val="24"/>
              </w:rPr>
              <w:t>vdso_crate_template</w:t>
            </w:r>
            <w:r w:rsidRPr="00256A9F">
              <w:rPr>
                <w:kern w:val="0"/>
                <w:sz w:val="24"/>
              </w:rPr>
              <w:t>的实现，掌握</w:t>
            </w:r>
            <w:r w:rsidRPr="00256A9F">
              <w:rPr>
                <w:kern w:val="0"/>
                <w:sz w:val="24"/>
              </w:rPr>
              <w:t>VDSO</w:t>
            </w:r>
            <w:r w:rsidRPr="00256A9F">
              <w:rPr>
                <w:kern w:val="0"/>
                <w:sz w:val="24"/>
              </w:rPr>
              <w:t>在</w:t>
            </w:r>
            <w:r w:rsidRPr="00256A9F">
              <w:rPr>
                <w:kern w:val="0"/>
                <w:sz w:val="24"/>
              </w:rPr>
              <w:t>x86_64</w:t>
            </w:r>
            <w:r w:rsidRPr="00256A9F">
              <w:rPr>
                <w:kern w:val="0"/>
                <w:sz w:val="24"/>
              </w:rPr>
              <w:t>上的工作原理：如何构建</w:t>
            </w:r>
            <w:r w:rsidRPr="00256A9F">
              <w:rPr>
                <w:kern w:val="0"/>
                <w:sz w:val="24"/>
              </w:rPr>
              <w:t>VDSO</w:t>
            </w:r>
            <w:r w:rsidRPr="00256A9F">
              <w:rPr>
                <w:kern w:val="0"/>
                <w:sz w:val="24"/>
              </w:rPr>
              <w:t>页面、如何将其映射到用户地址空间、用户态程序如何找到</w:t>
            </w:r>
            <w:r w:rsidRPr="00256A9F">
              <w:rPr>
                <w:kern w:val="0"/>
                <w:sz w:val="24"/>
              </w:rPr>
              <w:t>VDSO</w:t>
            </w:r>
            <w:r w:rsidRPr="00256A9F">
              <w:rPr>
                <w:kern w:val="0"/>
                <w:sz w:val="24"/>
              </w:rPr>
              <w:t>。</w:t>
            </w:r>
          </w:p>
          <w:p w14:paraId="4B8C1A9B" w14:textId="77777777" w:rsidR="00557012" w:rsidRPr="00256A9F" w:rsidRDefault="00B12A83">
            <w:pPr>
              <w:pStyle w:val="MsoListParagraph0"/>
              <w:widowControl/>
              <w:spacing w:before="120"/>
              <w:ind w:left="915"/>
              <w:jc w:val="left"/>
              <w:rPr>
                <w:kern w:val="0"/>
                <w:sz w:val="24"/>
              </w:rPr>
            </w:pPr>
            <w:r w:rsidRPr="00256A9F">
              <w:rPr>
                <w:kern w:val="0"/>
                <w:sz w:val="24"/>
              </w:rPr>
              <w:t>2</w:t>
            </w:r>
            <w:r w:rsidRPr="00256A9F">
              <w:rPr>
                <w:kern w:val="0"/>
                <w:sz w:val="24"/>
              </w:rPr>
              <w:t>、选择</w:t>
            </w:r>
            <w:r w:rsidRPr="00256A9F">
              <w:rPr>
                <w:kern w:val="0"/>
                <w:sz w:val="24"/>
              </w:rPr>
              <w:t>1</w:t>
            </w:r>
            <w:r w:rsidRPr="00256A9F">
              <w:rPr>
                <w:kern w:val="0"/>
                <w:sz w:val="24"/>
              </w:rPr>
              <w:noBreakHyphen/>
              <w:t>2</w:t>
            </w:r>
            <w:r w:rsidRPr="00256A9F">
              <w:rPr>
                <w:kern w:val="0"/>
                <w:sz w:val="24"/>
              </w:rPr>
              <w:t>个适合</w:t>
            </w:r>
            <w:r w:rsidRPr="00256A9F">
              <w:rPr>
                <w:kern w:val="0"/>
                <w:sz w:val="24"/>
              </w:rPr>
              <w:t>VDSO</w:t>
            </w:r>
            <w:r w:rsidRPr="00256A9F">
              <w:rPr>
                <w:kern w:val="0"/>
                <w:sz w:val="24"/>
              </w:rPr>
              <w:t>加速的系统调用（例如</w:t>
            </w:r>
            <w:r w:rsidRPr="00256A9F">
              <w:rPr>
                <w:kern w:val="0"/>
                <w:sz w:val="24"/>
              </w:rPr>
              <w:t>gettimeofday</w:t>
            </w:r>
            <w:r w:rsidRPr="00256A9F">
              <w:rPr>
                <w:kern w:val="0"/>
                <w:sz w:val="24"/>
              </w:rPr>
              <w:t>）进行实现，验证性能提升效果与接口兼容性。</w:t>
            </w:r>
          </w:p>
          <w:p w14:paraId="58E59A14" w14:textId="77777777" w:rsidR="00557012" w:rsidRPr="00256A9F" w:rsidRDefault="00B12A83">
            <w:pPr>
              <w:pStyle w:val="MsoListParagraph0"/>
              <w:widowControl/>
              <w:spacing w:before="120"/>
              <w:ind w:left="915"/>
              <w:jc w:val="left"/>
              <w:rPr>
                <w:kern w:val="0"/>
                <w:sz w:val="24"/>
              </w:rPr>
            </w:pPr>
            <w:r w:rsidRPr="00256A9F">
              <w:rPr>
                <w:kern w:val="0"/>
                <w:sz w:val="24"/>
              </w:rPr>
              <w:t>3</w:t>
            </w:r>
            <w:r w:rsidRPr="00256A9F">
              <w:rPr>
                <w:kern w:val="0"/>
                <w:sz w:val="24"/>
              </w:rPr>
              <w:t>、将</w:t>
            </w:r>
            <w:r w:rsidRPr="00256A9F">
              <w:rPr>
                <w:kern w:val="0"/>
                <w:sz w:val="24"/>
              </w:rPr>
              <w:t>VDSO</w:t>
            </w:r>
            <w:r w:rsidRPr="00256A9F">
              <w:rPr>
                <w:kern w:val="0"/>
                <w:sz w:val="24"/>
              </w:rPr>
              <w:t>模块作为独立的</w:t>
            </w:r>
            <w:r w:rsidRPr="00256A9F">
              <w:rPr>
                <w:kern w:val="0"/>
                <w:sz w:val="24"/>
              </w:rPr>
              <w:t>crate</w:t>
            </w:r>
            <w:r w:rsidRPr="00256A9F">
              <w:rPr>
                <w:kern w:val="0"/>
                <w:sz w:val="24"/>
              </w:rPr>
              <w:t>集成到</w:t>
            </w:r>
            <w:r w:rsidRPr="00256A9F">
              <w:rPr>
                <w:kern w:val="0"/>
                <w:sz w:val="24"/>
              </w:rPr>
              <w:t>Alien</w:t>
            </w:r>
            <w:r w:rsidRPr="00256A9F">
              <w:rPr>
                <w:kern w:val="0"/>
                <w:sz w:val="24"/>
              </w:rPr>
              <w:t>中，确保其与现有系统调用路径（</w:t>
            </w:r>
            <w:r w:rsidRPr="00256A9F">
              <w:rPr>
                <w:kern w:val="0"/>
                <w:sz w:val="24"/>
              </w:rPr>
              <w:t>syscall</w:t>
            </w:r>
            <w:r w:rsidRPr="00256A9F">
              <w:rPr>
                <w:kern w:val="0"/>
                <w:sz w:val="24"/>
              </w:rPr>
              <w:t>指令）共存且互不冲突。</w:t>
            </w:r>
          </w:p>
          <w:p w14:paraId="7F98F59F" w14:textId="77777777" w:rsidR="00557012" w:rsidRDefault="00557012">
            <w:pPr>
              <w:widowControl/>
              <w:spacing w:before="240" w:after="240"/>
              <w:jc w:val="left"/>
              <w:rPr>
                <w:rFonts w:ascii="宋体" w:hAnsi="宋体" w:cs="宋体" w:hint="eastAsia"/>
                <w:kern w:val="0"/>
                <w:sz w:val="24"/>
              </w:rPr>
            </w:pPr>
          </w:p>
          <w:p w14:paraId="2A13E05B" w14:textId="77777777" w:rsidR="00C508BD" w:rsidRDefault="00C508BD">
            <w:pPr>
              <w:spacing w:beforeLines="50" w:before="156"/>
              <w:rPr>
                <w:rFonts w:ascii="黑体" w:eastAsia="黑体" w:hAnsi="黑体" w:hint="eastAsia"/>
                <w:b/>
                <w:sz w:val="32"/>
                <w:szCs w:val="32"/>
              </w:rPr>
            </w:pPr>
          </w:p>
        </w:tc>
      </w:tr>
      <w:tr w:rsidR="00557012" w14:paraId="77A73DAB" w14:textId="77777777">
        <w:trPr>
          <w:trHeight w:val="1134"/>
        </w:trPr>
        <w:tc>
          <w:tcPr>
            <w:tcW w:w="8522" w:type="dxa"/>
          </w:tcPr>
          <w:p w14:paraId="34BBDD0F" w14:textId="77777777" w:rsidR="00C508BD" w:rsidRDefault="00B12A83">
            <w:pPr>
              <w:autoSpaceDE w:val="0"/>
              <w:autoSpaceDN w:val="0"/>
              <w:adjustRightInd w:val="0"/>
              <w:spacing w:line="480" w:lineRule="auto"/>
              <w:rPr>
                <w:rFonts w:ascii="宋体" w:hAnsi="宋体" w:hint="eastAsia"/>
                <w:b/>
                <w:sz w:val="28"/>
                <w:szCs w:val="32"/>
              </w:rPr>
            </w:pPr>
            <w:r>
              <w:rPr>
                <w:rFonts w:ascii="宋体" w:hAnsi="宋体" w:hint="eastAsia"/>
                <w:b/>
                <w:sz w:val="28"/>
                <w:szCs w:val="32"/>
              </w:rPr>
              <w:lastRenderedPageBreak/>
              <w:t>三、下一步研究任务与进度安排</w:t>
            </w:r>
          </w:p>
          <w:p w14:paraId="4D070B96" w14:textId="77777777" w:rsidR="000A3955" w:rsidRPr="00A175FE" w:rsidRDefault="000A3955" w:rsidP="000A3955">
            <w:pPr>
              <w:widowControl/>
              <w:spacing w:after="240" w:line="435" w:lineRule="atLeast"/>
              <w:jc w:val="left"/>
              <w:rPr>
                <w:rFonts w:ascii="宋体" w:hAnsi="宋体" w:cs="宋体" w:hint="eastAsia"/>
                <w:b/>
                <w:bCs/>
                <w:kern w:val="0"/>
                <w:sz w:val="24"/>
              </w:rPr>
            </w:pPr>
            <w:r w:rsidRPr="00A175FE">
              <w:rPr>
                <w:rFonts w:ascii="宋体" w:hAnsi="宋体" w:cs="宋体" w:hint="eastAsia"/>
                <w:b/>
                <w:bCs/>
                <w:kern w:val="0"/>
                <w:sz w:val="24"/>
              </w:rPr>
              <w:t>第0周（中期</w:t>
            </w:r>
            <w:r>
              <w:rPr>
                <w:rFonts w:ascii="宋体" w:hAnsi="宋体" w:cs="宋体" w:hint="eastAsia"/>
                <w:b/>
                <w:bCs/>
                <w:kern w:val="0"/>
                <w:sz w:val="24"/>
              </w:rPr>
              <w:t>）</w:t>
            </w:r>
            <w:r w:rsidRPr="00A175FE">
              <w:rPr>
                <w:rFonts w:ascii="宋体" w:hAnsi="宋体" w:cs="宋体" w:hint="eastAsia"/>
                <w:b/>
                <w:bCs/>
                <w:kern w:val="0"/>
                <w:sz w:val="24"/>
              </w:rPr>
              <w:t>–第1周：修复驱动与用户程序支持</w:t>
            </w:r>
          </w:p>
          <w:p w14:paraId="225446E5" w14:textId="77777777" w:rsidR="000A3955" w:rsidRPr="006C7D21" w:rsidRDefault="000A3955" w:rsidP="000A3955">
            <w:pPr>
              <w:spacing w:beforeLines="50" w:before="156"/>
              <w:ind w:firstLineChars="200" w:firstLine="480"/>
              <w:jc w:val="left"/>
              <w:rPr>
                <w:sz w:val="24"/>
              </w:rPr>
            </w:pPr>
            <w:r w:rsidRPr="004F63A8">
              <w:rPr>
                <w:rFonts w:hint="eastAsia"/>
                <w:sz w:val="24"/>
              </w:rPr>
              <w:t>解决用户测试程序的权限错误，完善</w:t>
            </w:r>
            <w:proofErr w:type="spellStart"/>
            <w:r w:rsidRPr="004F63A8">
              <w:rPr>
                <w:rFonts w:hint="eastAsia"/>
                <w:sz w:val="24"/>
              </w:rPr>
              <w:t>VirtIO</w:t>
            </w:r>
            <w:proofErr w:type="spellEnd"/>
            <w:r w:rsidRPr="004F63A8">
              <w:rPr>
                <w:rFonts w:hint="eastAsia"/>
                <w:sz w:val="24"/>
              </w:rPr>
              <w:t>块设备与</w:t>
            </w:r>
            <w:r w:rsidRPr="004F63A8">
              <w:rPr>
                <w:rFonts w:hint="eastAsia"/>
                <w:sz w:val="24"/>
              </w:rPr>
              <w:t>VFS</w:t>
            </w:r>
            <w:r w:rsidRPr="004F63A8">
              <w:rPr>
                <w:rFonts w:hint="eastAsia"/>
                <w:sz w:val="24"/>
              </w:rPr>
              <w:t>的绑定、网络设备驱动的基础收发功能，完成</w:t>
            </w:r>
            <w:r w:rsidRPr="004F63A8">
              <w:rPr>
                <w:rFonts w:hint="eastAsia"/>
                <w:sz w:val="24"/>
              </w:rPr>
              <w:t>APIC</w:t>
            </w:r>
            <w:r w:rsidRPr="004F63A8">
              <w:rPr>
                <w:rFonts w:hint="eastAsia"/>
                <w:sz w:val="24"/>
              </w:rPr>
              <w:t>中断路由配置。确保所有用户测试用例在</w:t>
            </w:r>
            <w:r w:rsidRPr="004F63A8">
              <w:rPr>
                <w:rFonts w:hint="eastAsia"/>
                <w:sz w:val="24"/>
              </w:rPr>
              <w:t>x86</w:t>
            </w:r>
            <w:r>
              <w:rPr>
                <w:rFonts w:hint="eastAsia"/>
                <w:sz w:val="24"/>
              </w:rPr>
              <w:t>_</w:t>
            </w:r>
            <w:r w:rsidRPr="004F63A8">
              <w:rPr>
                <w:rFonts w:hint="eastAsia"/>
                <w:sz w:val="24"/>
              </w:rPr>
              <w:t>64</w:t>
            </w:r>
            <w:r w:rsidRPr="004F63A8">
              <w:rPr>
                <w:rFonts w:hint="eastAsia"/>
                <w:sz w:val="24"/>
              </w:rPr>
              <w:t>上全部通过，为</w:t>
            </w:r>
            <w:proofErr w:type="spellStart"/>
            <w:r w:rsidRPr="004F63A8">
              <w:rPr>
                <w:rFonts w:hint="eastAsia"/>
                <w:sz w:val="24"/>
              </w:rPr>
              <w:t>vDSO</w:t>
            </w:r>
            <w:proofErr w:type="spellEnd"/>
            <w:r w:rsidRPr="004F63A8">
              <w:rPr>
                <w:rFonts w:hint="eastAsia"/>
                <w:sz w:val="24"/>
              </w:rPr>
              <w:t>的集成提供稳定的系统基础。</w:t>
            </w:r>
          </w:p>
          <w:p w14:paraId="16308B06" w14:textId="77777777" w:rsidR="000A3955" w:rsidRPr="00A175FE" w:rsidRDefault="000A3955" w:rsidP="000A3955">
            <w:pPr>
              <w:widowControl/>
              <w:spacing w:after="240" w:line="435" w:lineRule="atLeast"/>
              <w:jc w:val="left"/>
              <w:rPr>
                <w:rFonts w:ascii="宋体" w:hAnsi="宋体" w:cs="宋体" w:hint="eastAsia"/>
                <w:b/>
                <w:bCs/>
                <w:kern w:val="0"/>
                <w:sz w:val="24"/>
              </w:rPr>
            </w:pPr>
            <w:r w:rsidRPr="00A175FE">
              <w:rPr>
                <w:rFonts w:ascii="宋体" w:hAnsi="宋体" w:cs="宋体" w:hint="eastAsia"/>
                <w:b/>
                <w:bCs/>
                <w:kern w:val="0"/>
                <w:sz w:val="24"/>
              </w:rPr>
              <w:t>第1周–第3周：</w:t>
            </w:r>
            <w:r w:rsidRPr="005F3490">
              <w:rPr>
                <w:rFonts w:ascii="宋体" w:hAnsi="宋体" w:cs="宋体" w:hint="eastAsia"/>
                <w:b/>
                <w:bCs/>
                <w:kern w:val="0"/>
                <w:sz w:val="24"/>
              </w:rPr>
              <w:t>引入</w:t>
            </w:r>
            <w:proofErr w:type="spellStart"/>
            <w:r w:rsidRPr="005F3490">
              <w:rPr>
                <w:rFonts w:ascii="宋体" w:hAnsi="宋体" w:cs="宋体" w:hint="eastAsia"/>
                <w:b/>
                <w:bCs/>
                <w:kern w:val="0"/>
                <w:sz w:val="24"/>
              </w:rPr>
              <w:t>vDSO</w:t>
            </w:r>
            <w:proofErr w:type="spellEnd"/>
            <w:r w:rsidRPr="005F3490">
              <w:rPr>
                <w:rFonts w:ascii="宋体" w:hAnsi="宋体" w:cs="宋体" w:hint="eastAsia"/>
                <w:b/>
                <w:bCs/>
                <w:kern w:val="0"/>
                <w:sz w:val="24"/>
              </w:rPr>
              <w:t>机制</w:t>
            </w:r>
          </w:p>
          <w:p w14:paraId="5F5211C3" w14:textId="77777777" w:rsidR="000A3955" w:rsidRPr="006C7D21" w:rsidRDefault="000A3955" w:rsidP="000A3955">
            <w:pPr>
              <w:spacing w:beforeLines="50" w:before="156"/>
              <w:ind w:firstLineChars="200" w:firstLine="480"/>
              <w:jc w:val="left"/>
              <w:rPr>
                <w:sz w:val="24"/>
              </w:rPr>
            </w:pPr>
            <w:r w:rsidRPr="00CF4E05">
              <w:rPr>
                <w:rFonts w:hint="eastAsia"/>
                <w:sz w:val="24"/>
              </w:rPr>
              <w:t>基于</w:t>
            </w:r>
            <w:proofErr w:type="spellStart"/>
            <w:r w:rsidRPr="00CF4E05">
              <w:rPr>
                <w:rFonts w:hint="eastAsia"/>
                <w:sz w:val="24"/>
              </w:rPr>
              <w:t>vdso</w:t>
            </w:r>
            <w:proofErr w:type="spellEnd"/>
            <w:r>
              <w:rPr>
                <w:rFonts w:hint="eastAsia"/>
                <w:sz w:val="24"/>
              </w:rPr>
              <w:t xml:space="preserve"> crate</w:t>
            </w:r>
            <w:r w:rsidRPr="00CF4E05">
              <w:rPr>
                <w:rFonts w:hint="eastAsia"/>
                <w:sz w:val="24"/>
              </w:rPr>
              <w:t>构建</w:t>
            </w:r>
            <w:proofErr w:type="spellStart"/>
            <w:r w:rsidRPr="00CF4E05">
              <w:rPr>
                <w:rFonts w:hint="eastAsia"/>
                <w:sz w:val="24"/>
              </w:rPr>
              <w:t>vDSO</w:t>
            </w:r>
            <w:proofErr w:type="spellEnd"/>
            <w:r w:rsidRPr="00CF4E05">
              <w:rPr>
                <w:rFonts w:hint="eastAsia"/>
                <w:sz w:val="24"/>
              </w:rPr>
              <w:t>生成工具，编译位置无关的动态链接库并生成</w:t>
            </w:r>
            <w:r w:rsidRPr="00CF4E05">
              <w:rPr>
                <w:rFonts w:hint="eastAsia"/>
                <w:sz w:val="24"/>
              </w:rPr>
              <w:t>API</w:t>
            </w:r>
            <w:r w:rsidRPr="00CF4E05">
              <w:rPr>
                <w:rFonts w:hint="eastAsia"/>
                <w:sz w:val="24"/>
              </w:rPr>
              <w:t>库，导出</w:t>
            </w:r>
            <w:proofErr w:type="spellStart"/>
            <w:r w:rsidRPr="00CF4E05">
              <w:rPr>
                <w:rFonts w:hint="eastAsia"/>
                <w:sz w:val="24"/>
              </w:rPr>
              <w:t>clock_gettime</w:t>
            </w:r>
            <w:proofErr w:type="spellEnd"/>
            <w:r w:rsidRPr="00CF4E05">
              <w:rPr>
                <w:rFonts w:hint="eastAsia"/>
                <w:sz w:val="24"/>
              </w:rPr>
              <w:t>与</w:t>
            </w:r>
            <w:proofErr w:type="spellStart"/>
            <w:r w:rsidRPr="00CF4E05">
              <w:rPr>
                <w:rFonts w:hint="eastAsia"/>
                <w:sz w:val="24"/>
              </w:rPr>
              <w:t>gettimeofday</w:t>
            </w:r>
            <w:proofErr w:type="spellEnd"/>
            <w:r w:rsidRPr="00CF4E05">
              <w:rPr>
                <w:rFonts w:hint="eastAsia"/>
                <w:sz w:val="24"/>
              </w:rPr>
              <w:t>等函数符号。在内核侧完成</w:t>
            </w:r>
            <w:proofErr w:type="spellStart"/>
            <w:r w:rsidRPr="00CF4E05">
              <w:rPr>
                <w:rFonts w:hint="eastAsia"/>
                <w:sz w:val="24"/>
              </w:rPr>
              <w:t>vDSO</w:t>
            </w:r>
            <w:proofErr w:type="spellEnd"/>
            <w:r w:rsidRPr="00CF4E05">
              <w:rPr>
                <w:rFonts w:hint="eastAsia"/>
                <w:sz w:val="24"/>
              </w:rPr>
              <w:t>代码段与</w:t>
            </w:r>
            <w:proofErr w:type="spellStart"/>
            <w:r w:rsidRPr="00CF4E05">
              <w:rPr>
                <w:rFonts w:hint="eastAsia"/>
                <w:sz w:val="24"/>
              </w:rPr>
              <w:t>vVAR</w:t>
            </w:r>
            <w:proofErr w:type="spellEnd"/>
            <w:r w:rsidRPr="00CF4E05">
              <w:rPr>
                <w:rFonts w:hint="eastAsia"/>
                <w:sz w:val="24"/>
              </w:rPr>
              <w:t>共享时间数据页的映射与权限控制，设计</w:t>
            </w:r>
            <w:r>
              <w:rPr>
                <w:rFonts w:hint="eastAsia"/>
                <w:sz w:val="24"/>
              </w:rPr>
              <w:t>与实现</w:t>
            </w:r>
            <w:r w:rsidRPr="00CF4E05">
              <w:rPr>
                <w:rFonts w:hint="eastAsia"/>
                <w:sz w:val="24"/>
              </w:rPr>
              <w:t>刷新策略。在用户运行时库中通过</w:t>
            </w:r>
            <w:r>
              <w:rPr>
                <w:rFonts w:hint="eastAsia"/>
                <w:sz w:val="24"/>
              </w:rPr>
              <w:t>辅助向量</w:t>
            </w:r>
            <w:r w:rsidRPr="00CF4E05">
              <w:rPr>
                <w:rFonts w:hint="eastAsia"/>
                <w:sz w:val="24"/>
              </w:rPr>
              <w:t>获取</w:t>
            </w:r>
            <w:proofErr w:type="spellStart"/>
            <w:r w:rsidRPr="00CF4E05">
              <w:rPr>
                <w:rFonts w:hint="eastAsia"/>
                <w:sz w:val="24"/>
              </w:rPr>
              <w:t>vDSO</w:t>
            </w:r>
            <w:proofErr w:type="spellEnd"/>
            <w:r w:rsidRPr="00CF4E05">
              <w:rPr>
                <w:rFonts w:hint="eastAsia"/>
                <w:sz w:val="24"/>
              </w:rPr>
              <w:t>基址并绑定函数指针，实现快速路径优先、系统调用回退的工作模式。</w:t>
            </w:r>
          </w:p>
          <w:p w14:paraId="6A804299" w14:textId="77777777" w:rsidR="000A3955" w:rsidRDefault="000A3955" w:rsidP="000A3955">
            <w:pPr>
              <w:spacing w:beforeLines="50" w:before="156"/>
              <w:jc w:val="left"/>
              <w:rPr>
                <w:rFonts w:ascii="宋体" w:hAnsi="宋体" w:cs="宋体" w:hint="eastAsia"/>
                <w:b/>
                <w:bCs/>
                <w:kern w:val="0"/>
                <w:sz w:val="24"/>
              </w:rPr>
            </w:pPr>
            <w:r w:rsidRPr="00B427D7">
              <w:rPr>
                <w:rFonts w:ascii="宋体" w:hAnsi="宋体" w:cs="宋体" w:hint="eastAsia"/>
                <w:b/>
                <w:bCs/>
                <w:kern w:val="0"/>
                <w:sz w:val="24"/>
              </w:rPr>
              <w:t>第4周–第8周：测试与论文撰写</w:t>
            </w:r>
          </w:p>
          <w:p w14:paraId="5FECD58E" w14:textId="5298F89E" w:rsidR="00557012" w:rsidRDefault="000A3955" w:rsidP="000A3955">
            <w:pPr>
              <w:widowControl/>
              <w:spacing w:before="240" w:after="240"/>
              <w:jc w:val="left"/>
              <w:rPr>
                <w:rFonts w:ascii="宋体" w:hAnsi="宋体" w:cs="宋体" w:hint="eastAsia"/>
                <w:kern w:val="0"/>
                <w:sz w:val="24"/>
              </w:rPr>
            </w:pPr>
            <w:r w:rsidRPr="004B5CEC">
              <w:rPr>
                <w:rFonts w:hint="eastAsia"/>
                <w:sz w:val="24"/>
              </w:rPr>
              <w:t>对</w:t>
            </w:r>
            <w:proofErr w:type="spellStart"/>
            <w:r w:rsidRPr="004B5CEC">
              <w:rPr>
                <w:rFonts w:hint="eastAsia"/>
                <w:sz w:val="24"/>
              </w:rPr>
              <w:t>vDSO</w:t>
            </w:r>
            <w:proofErr w:type="spellEnd"/>
            <w:r w:rsidRPr="004B5CEC">
              <w:rPr>
                <w:rFonts w:hint="eastAsia"/>
                <w:sz w:val="24"/>
              </w:rPr>
              <w:t>进行功能测试与性能测试，比较快速路径与系统调用路径的时间一致性和延迟差异，采用窗口测量法统计单次平均开销与加速比并完成针对性优化；同时进行全系统功能验证。撰写毕业设计论文（包含</w:t>
            </w:r>
            <w:r w:rsidRPr="004B5CEC">
              <w:rPr>
                <w:rFonts w:hint="eastAsia"/>
                <w:sz w:val="24"/>
              </w:rPr>
              <w:t>x86</w:t>
            </w:r>
            <w:r>
              <w:rPr>
                <w:rFonts w:hint="eastAsia"/>
                <w:sz w:val="24"/>
              </w:rPr>
              <w:t>_</w:t>
            </w:r>
            <w:r w:rsidRPr="004B5CEC">
              <w:rPr>
                <w:rFonts w:hint="eastAsia"/>
                <w:sz w:val="24"/>
              </w:rPr>
              <w:t>64</w:t>
            </w:r>
            <w:r w:rsidRPr="004B5CEC">
              <w:rPr>
                <w:rFonts w:hint="eastAsia"/>
                <w:sz w:val="24"/>
              </w:rPr>
              <w:t>移植、</w:t>
            </w:r>
            <w:proofErr w:type="spellStart"/>
            <w:r w:rsidRPr="004B5CEC">
              <w:rPr>
                <w:rFonts w:hint="eastAsia"/>
                <w:sz w:val="24"/>
              </w:rPr>
              <w:t>vDSO</w:t>
            </w:r>
            <w:proofErr w:type="spellEnd"/>
            <w:r w:rsidRPr="004B5CEC">
              <w:rPr>
                <w:rFonts w:hint="eastAsia"/>
                <w:sz w:val="24"/>
              </w:rPr>
              <w:t>设计与实现等章节），制作答辩</w:t>
            </w:r>
            <w:r w:rsidRPr="004B5CEC">
              <w:rPr>
                <w:rFonts w:hint="eastAsia"/>
                <w:sz w:val="24"/>
              </w:rPr>
              <w:t>PPT</w:t>
            </w:r>
            <w:r w:rsidRPr="004B5CEC">
              <w:rPr>
                <w:rFonts w:hint="eastAsia"/>
                <w:sz w:val="24"/>
              </w:rPr>
              <w:t>并准备演示。</w:t>
            </w:r>
            <w:r w:rsidRPr="004B5CEC">
              <w:rPr>
                <w:rFonts w:hint="eastAsia"/>
                <w:sz w:val="24"/>
              </w:rPr>
              <w:t>5</w:t>
            </w:r>
            <w:r w:rsidRPr="004B5CEC">
              <w:rPr>
                <w:rFonts w:hint="eastAsia"/>
                <w:sz w:val="24"/>
              </w:rPr>
              <w:t>月</w:t>
            </w:r>
            <w:r w:rsidRPr="004B5CEC">
              <w:rPr>
                <w:rFonts w:hint="eastAsia"/>
                <w:sz w:val="24"/>
              </w:rPr>
              <w:t>1</w:t>
            </w:r>
            <w:r w:rsidRPr="004B5CEC">
              <w:rPr>
                <w:rFonts w:hint="eastAsia"/>
                <w:sz w:val="24"/>
              </w:rPr>
              <w:t>日前完成所有开发工作，随后进入论文打磨与答辩准备。</w:t>
            </w:r>
          </w:p>
          <w:p w14:paraId="1BC99995" w14:textId="77777777" w:rsidR="00557012" w:rsidRDefault="00557012">
            <w:pPr>
              <w:widowControl/>
              <w:spacing w:before="240" w:after="240"/>
              <w:jc w:val="left"/>
              <w:rPr>
                <w:rFonts w:ascii="宋体" w:hAnsi="宋体" w:cs="宋体" w:hint="eastAsia"/>
                <w:kern w:val="0"/>
                <w:sz w:val="24"/>
              </w:rPr>
            </w:pPr>
          </w:p>
          <w:p w14:paraId="2015994F" w14:textId="77777777" w:rsidR="00C508BD" w:rsidRDefault="00C508BD">
            <w:pPr>
              <w:spacing w:beforeLines="50" w:before="156"/>
              <w:rPr>
                <w:rFonts w:ascii="宋体" w:hAnsi="宋体" w:hint="eastAsia"/>
                <w:sz w:val="24"/>
              </w:rPr>
            </w:pPr>
          </w:p>
        </w:tc>
      </w:tr>
      <w:tr w:rsidR="00557012" w14:paraId="196F8CCB" w14:textId="77777777">
        <w:trPr>
          <w:trHeight w:val="2268"/>
        </w:trPr>
        <w:tc>
          <w:tcPr>
            <w:tcW w:w="8522" w:type="dxa"/>
          </w:tcPr>
          <w:p w14:paraId="65F5BE62" w14:textId="77777777" w:rsidR="00C508BD" w:rsidRDefault="00B12A83">
            <w:pPr>
              <w:autoSpaceDE w:val="0"/>
              <w:autoSpaceDN w:val="0"/>
              <w:adjustRightInd w:val="0"/>
              <w:spacing w:line="480" w:lineRule="auto"/>
              <w:rPr>
                <w:rFonts w:ascii="宋体" w:hAnsi="宋体" w:hint="eastAsia"/>
                <w:b/>
                <w:sz w:val="28"/>
                <w:szCs w:val="32"/>
              </w:rPr>
            </w:pPr>
            <w:r>
              <w:rPr>
                <w:rFonts w:ascii="宋体" w:hAnsi="宋体" w:hint="eastAsia"/>
                <w:b/>
                <w:sz w:val="28"/>
                <w:szCs w:val="32"/>
              </w:rPr>
              <w:lastRenderedPageBreak/>
              <w:t>四、指导教师意见</w:t>
            </w:r>
          </w:p>
          <w:p w14:paraId="1F9599C8" w14:textId="77777777" w:rsidR="00C508BD" w:rsidRDefault="00B12A83">
            <w:pPr>
              <w:spacing w:beforeLines="50" w:before="156"/>
              <w:ind w:firstLineChars="200" w:firstLine="480"/>
              <w:rPr>
                <w:sz w:val="24"/>
              </w:rPr>
            </w:pPr>
            <w:r>
              <w:rPr>
                <w:sz w:val="24"/>
              </w:rPr>
              <w:t>符合既定的进度要求。</w:t>
            </w:r>
          </w:p>
          <w:p w14:paraId="493961E0" w14:textId="77777777" w:rsidR="00C508BD" w:rsidRDefault="00B12A83" w:rsidP="00B171E1">
            <w:pPr>
              <w:autoSpaceDE w:val="0"/>
              <w:autoSpaceDN w:val="0"/>
              <w:adjustRightInd w:val="0"/>
              <w:spacing w:beforeLines="50" w:before="156"/>
              <w:ind w:firstLineChars="1700" w:firstLine="4779"/>
              <w:jc w:val="left"/>
              <w:rPr>
                <w:rFonts w:ascii="宋体" w:hAnsi="宋体" w:hint="eastAsia"/>
                <w:b/>
                <w:sz w:val="28"/>
                <w:szCs w:val="28"/>
              </w:rPr>
            </w:pPr>
            <w:r>
              <w:rPr>
                <w:rFonts w:ascii="宋体" w:hAnsi="宋体" w:hint="eastAsia"/>
                <w:b/>
                <w:sz w:val="28"/>
                <w:szCs w:val="28"/>
              </w:rPr>
              <w:t>签字：</w:t>
            </w:r>
            <w:r>
              <w:rPr>
                <w:rFonts w:ascii="华文中宋" w:eastAsia="华文中宋" w:hAnsi="华文中宋"/>
                <w:noProof/>
                <w:sz w:val="28"/>
                <w:szCs w:val="28"/>
              </w:rPr>
              <w:drawing>
                <wp:inline distT="0" distB="0" distL="0" distR="0" wp14:anchorId="286F0542" wp14:editId="46298380">
                  <wp:extent cx="952500" cy="476250"/>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02616" name=""/>
                          <pic:cNvPicPr>
                            <a:picLocks noChangeAspect="1"/>
                          </pic:cNvPicPr>
                        </pic:nvPicPr>
                        <pic:blipFill>
                          <a:blip r:embed="rId14"/>
                          <a:stretch>
                            <a:fillRect/>
                          </a:stretch>
                        </pic:blipFill>
                        <pic:spPr>
                          <a:xfrm>
                            <a:off x="0" y="0"/>
                            <a:ext cx="952500" cy="476250"/>
                          </a:xfrm>
                          <a:prstGeom prst="rect">
                            <a:avLst/>
                          </a:prstGeom>
                        </pic:spPr>
                      </pic:pic>
                    </a:graphicData>
                  </a:graphic>
                </wp:inline>
              </w:drawing>
            </w:r>
            <w:r w:rsidR="00D16839">
              <w:rPr>
                <w:rFonts w:ascii="仿宋" w:eastAsia="仿宋" w:hAnsi="仿宋" w:cs="Arial" w:hint="eastAsia"/>
                <w:color w:val="000000"/>
                <w:sz w:val="30"/>
                <w:szCs w:val="30"/>
              </w:rPr>
              <w:t xml:space="preserve"> </w:t>
            </w:r>
          </w:p>
          <w:p w14:paraId="396CAE82" w14:textId="7EBE92AD" w:rsidR="00C508BD" w:rsidRDefault="00B12A83">
            <w:pPr>
              <w:autoSpaceDE w:val="0"/>
              <w:autoSpaceDN w:val="0"/>
              <w:adjustRightInd w:val="0"/>
              <w:spacing w:line="480" w:lineRule="auto"/>
              <w:jc w:val="right"/>
              <w:rPr>
                <w:rFonts w:ascii="黑体" w:eastAsia="黑体" w:hAnsi="黑体" w:hint="eastAsia"/>
                <w:b/>
                <w:sz w:val="32"/>
                <w:szCs w:val="32"/>
              </w:rPr>
            </w:pPr>
            <w:r>
              <w:rPr>
                <w:sz w:val="28"/>
              </w:rPr>
              <w:t>2026</w:t>
            </w:r>
            <w:r>
              <w:rPr>
                <w:sz w:val="28"/>
              </w:rPr>
              <w:t>年</w:t>
            </w:r>
            <w:r w:rsidR="00B5514E">
              <w:rPr>
                <w:rFonts w:hint="eastAsia"/>
                <w:sz w:val="28"/>
              </w:rPr>
              <w:t>4</w:t>
            </w:r>
            <w:r>
              <w:rPr>
                <w:sz w:val="28"/>
              </w:rPr>
              <w:t>月</w:t>
            </w:r>
            <w:r w:rsidR="00FF3C93">
              <w:rPr>
                <w:rFonts w:hint="eastAsia"/>
                <w:sz w:val="28"/>
              </w:rPr>
              <w:t>20</w:t>
            </w:r>
            <w:r w:rsidR="00643794">
              <w:rPr>
                <w:rFonts w:hint="eastAsia"/>
                <w:sz w:val="28"/>
              </w:rPr>
              <w:t>日</w:t>
            </w:r>
          </w:p>
        </w:tc>
      </w:tr>
      <w:tr w:rsidR="00557012" w14:paraId="2716CDB5" w14:textId="77777777">
        <w:trPr>
          <w:trHeight w:val="730"/>
        </w:trPr>
        <w:tc>
          <w:tcPr>
            <w:tcW w:w="8522" w:type="dxa"/>
            <w:vAlign w:val="center"/>
          </w:tcPr>
          <w:p w14:paraId="6778F9DF" w14:textId="77777777" w:rsidR="00C508BD" w:rsidRDefault="00B12A83">
            <w:pPr>
              <w:spacing w:beforeLines="50" w:before="156"/>
              <w:rPr>
                <w:b/>
                <w:sz w:val="28"/>
              </w:rPr>
            </w:pPr>
            <w:r>
              <w:rPr>
                <w:b/>
                <w:sz w:val="28"/>
              </w:rPr>
              <w:t>成绩</w:t>
            </w:r>
            <w:r>
              <w:rPr>
                <w:rFonts w:hint="eastAsia"/>
                <w:b/>
                <w:sz w:val="28"/>
              </w:rPr>
              <w:t>：</w:t>
            </w:r>
            <w:r>
              <w:rPr>
                <w:rFonts w:ascii="宋体" w:hAnsi="宋体"/>
                <w:b/>
                <w:sz w:val="28"/>
                <w:szCs w:val="32"/>
              </w:rPr>
              <w:t>优(A+)</w:t>
            </w:r>
            <w:r>
              <w:rPr>
                <w:rFonts w:hint="eastAsia"/>
                <w:b/>
                <w:sz w:val="28"/>
              </w:rPr>
              <w:t>，</w:t>
            </w:r>
            <w:r>
              <w:rPr>
                <w:b/>
                <w:sz w:val="28"/>
              </w:rPr>
              <w:t>占比：</w:t>
            </w:r>
            <w:r>
              <w:rPr>
                <w:rFonts w:ascii="宋体" w:hAnsi="宋体"/>
                <w:b/>
                <w:sz w:val="28"/>
                <w:szCs w:val="32"/>
              </w:rPr>
              <w:t>0.00%</w:t>
            </w:r>
          </w:p>
        </w:tc>
      </w:tr>
      <w:tr w:rsidR="00557012" w14:paraId="5BE95E08" w14:textId="77777777">
        <w:trPr>
          <w:trHeight w:val="2970"/>
        </w:trPr>
        <w:tc>
          <w:tcPr>
            <w:tcW w:w="8522" w:type="dxa"/>
          </w:tcPr>
          <w:p w14:paraId="30DE6F99" w14:textId="77777777" w:rsidR="00C508BD" w:rsidRDefault="00B12A83">
            <w:pPr>
              <w:autoSpaceDE w:val="0"/>
              <w:autoSpaceDN w:val="0"/>
              <w:adjustRightInd w:val="0"/>
              <w:spacing w:line="480" w:lineRule="auto"/>
              <w:rPr>
                <w:rFonts w:ascii="宋体" w:hAnsi="宋体" w:hint="eastAsia"/>
                <w:b/>
                <w:sz w:val="28"/>
                <w:szCs w:val="32"/>
              </w:rPr>
            </w:pPr>
            <w:r>
              <w:rPr>
                <w:rFonts w:ascii="宋体" w:hAnsi="宋体" w:hint="eastAsia"/>
                <w:b/>
                <w:sz w:val="28"/>
                <w:szCs w:val="32"/>
              </w:rPr>
              <w:t>五、中期审核负责人意见</w:t>
            </w:r>
          </w:p>
          <w:p w14:paraId="606C0810" w14:textId="77777777" w:rsidR="00C508BD" w:rsidRDefault="00C508BD">
            <w:pPr>
              <w:spacing w:beforeLines="50" w:before="156"/>
              <w:ind w:firstLineChars="200" w:firstLine="480"/>
              <w:rPr>
                <w:sz w:val="24"/>
              </w:rPr>
            </w:pPr>
          </w:p>
          <w:p w14:paraId="2B7E3298" w14:textId="77777777" w:rsidR="00C508BD" w:rsidRDefault="00B12A83" w:rsidP="009F009B">
            <w:pPr>
              <w:ind w:firstLineChars="1700" w:firstLine="4760"/>
              <w:jc w:val="left"/>
              <w:rPr>
                <w:rFonts w:ascii="华文中宋" w:eastAsia="华文中宋" w:hAnsi="华文中宋" w:hint="eastAsia"/>
                <w:sz w:val="28"/>
                <w:szCs w:val="28"/>
              </w:rPr>
            </w:pPr>
            <w:r>
              <w:rPr>
                <w:rFonts w:ascii="华文中宋" w:eastAsia="华文中宋" w:hAnsi="华文中宋" w:hint="eastAsia"/>
                <w:sz w:val="28"/>
                <w:szCs w:val="28"/>
              </w:rPr>
              <w:t>签字：</w:t>
            </w:r>
            <w:r>
              <w:rPr>
                <w:rFonts w:ascii="华文中宋" w:eastAsia="华文中宋" w:hAnsi="华文中宋"/>
                <w:sz w:val="28"/>
                <w:szCs w:val="28"/>
              </w:rPr>
              <w:t xml:space="preserve"> </w:t>
            </w:r>
            <w:r>
              <w:rPr>
                <w:rFonts w:ascii="华文中宋" w:eastAsia="华文中宋" w:hAnsi="华文中宋"/>
                <w:noProof/>
                <w:sz w:val="28"/>
                <w:szCs w:val="28"/>
              </w:rPr>
              <w:drawing>
                <wp:inline distT="0" distB="0" distL="0" distR="0" wp14:anchorId="41A6AD20" wp14:editId="324C867C">
                  <wp:extent cx="952500" cy="476250"/>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78890" name=""/>
                          <pic:cNvPicPr>
                            <a:picLocks noChangeAspect="1"/>
                          </pic:cNvPicPr>
                        </pic:nvPicPr>
                        <pic:blipFill>
                          <a:blip r:embed="rId15"/>
                          <a:stretch>
                            <a:fillRect/>
                          </a:stretch>
                        </pic:blipFill>
                        <pic:spPr>
                          <a:xfrm>
                            <a:off x="0" y="0"/>
                            <a:ext cx="952500" cy="476250"/>
                          </a:xfrm>
                          <a:prstGeom prst="rect">
                            <a:avLst/>
                          </a:prstGeom>
                        </pic:spPr>
                      </pic:pic>
                    </a:graphicData>
                  </a:graphic>
                </wp:inline>
              </w:drawing>
            </w:r>
          </w:p>
          <w:p w14:paraId="2367B076" w14:textId="4061CB89" w:rsidR="00C508BD" w:rsidRDefault="00B12A83">
            <w:pPr>
              <w:jc w:val="right"/>
              <w:rPr>
                <w:sz w:val="28"/>
              </w:rPr>
            </w:pPr>
            <w:r>
              <w:rPr>
                <w:sz w:val="28"/>
              </w:rPr>
              <w:t>2026</w:t>
            </w:r>
            <w:r>
              <w:rPr>
                <w:sz w:val="28"/>
              </w:rPr>
              <w:t>年</w:t>
            </w:r>
            <w:r w:rsidR="005E2F37">
              <w:rPr>
                <w:rFonts w:hint="eastAsia"/>
                <w:sz w:val="28"/>
              </w:rPr>
              <w:t>4</w:t>
            </w:r>
            <w:r w:rsidR="005E2F37">
              <w:rPr>
                <w:rFonts w:hint="eastAsia"/>
                <w:sz w:val="28"/>
              </w:rPr>
              <w:t>月</w:t>
            </w:r>
            <w:r w:rsidR="00AF1EC4">
              <w:rPr>
                <w:rFonts w:hint="eastAsia"/>
                <w:sz w:val="28"/>
              </w:rPr>
              <w:t>22</w:t>
            </w:r>
            <w:r w:rsidR="00AF1EC4">
              <w:rPr>
                <w:sz w:val="28"/>
              </w:rPr>
              <w:t>日</w:t>
            </w:r>
          </w:p>
        </w:tc>
      </w:tr>
    </w:tbl>
    <w:p w14:paraId="22C93778" w14:textId="77777777" w:rsidR="00C508BD" w:rsidRDefault="00C508BD">
      <w:pPr>
        <w:sectPr w:rsidR="00C508BD">
          <w:headerReference w:type="even" r:id="rId24"/>
          <w:headerReference w:type="default" r:id="rId25"/>
          <w:footerReference w:type="default" r:id="rId26"/>
          <w:headerReference w:type="first" r:id="rId27"/>
          <w:pgSz w:w="11906" w:h="16838"/>
          <w:pgMar w:top="1701" w:right="1474" w:bottom="1474" w:left="1701" w:header="1361" w:footer="1134" w:gutter="0"/>
          <w:pgNumType w:start="1"/>
          <w:cols w:space="425"/>
          <w:docGrid w:type="lines" w:linePitch="312"/>
        </w:sectPr>
      </w:pPr>
    </w:p>
    <w:bookmarkEnd w:id="1"/>
    <w:p w14:paraId="1C61B2EA" w14:textId="77777777" w:rsidR="00C508BD" w:rsidRDefault="00B12A83">
      <w:pPr>
        <w:jc w:val="center"/>
        <w:rPr>
          <w:rFonts w:eastAsia="黑体"/>
          <w:b/>
          <w:bCs/>
          <w:sz w:val="32"/>
        </w:rPr>
      </w:pPr>
      <w:r>
        <w:rPr>
          <w:rFonts w:eastAsia="黑体" w:hint="eastAsia"/>
          <w:b/>
          <w:bCs/>
          <w:sz w:val="32"/>
        </w:rPr>
        <w:lastRenderedPageBreak/>
        <w:t>毕业设计（论文）指导教师评语表</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9"/>
      </w:tblGrid>
      <w:tr w:rsidR="00557012" w14:paraId="3DC2266F" w14:textId="77777777">
        <w:trPr>
          <w:trHeight w:val="3969"/>
        </w:trPr>
        <w:tc>
          <w:tcPr>
            <w:tcW w:w="8789" w:type="dxa"/>
          </w:tcPr>
          <w:p w14:paraId="6B1976F3" w14:textId="77777777" w:rsidR="00C508BD" w:rsidRDefault="00B12A83">
            <w:pPr>
              <w:autoSpaceDE w:val="0"/>
              <w:autoSpaceDN w:val="0"/>
              <w:adjustRightInd w:val="0"/>
              <w:spacing w:line="480" w:lineRule="auto"/>
              <w:rPr>
                <w:rFonts w:ascii="宋体" w:hAnsi="宋体" w:hint="eastAsia"/>
                <w:b/>
                <w:kern w:val="0"/>
                <w:sz w:val="28"/>
                <w:szCs w:val="32"/>
              </w:rPr>
            </w:pPr>
            <w:r>
              <w:rPr>
                <w:rFonts w:ascii="宋体" w:hAnsi="宋体" w:hint="eastAsia"/>
                <w:b/>
                <w:kern w:val="0"/>
                <w:sz w:val="28"/>
                <w:szCs w:val="32"/>
              </w:rPr>
              <w:t>指导教师对毕业设计（论文）的评语：</w:t>
            </w:r>
          </w:p>
          <w:p w14:paraId="4AF52E1B" w14:textId="77777777" w:rsidR="00C508BD" w:rsidRDefault="00B12A83">
            <w:pPr>
              <w:autoSpaceDE w:val="0"/>
              <w:autoSpaceDN w:val="0"/>
              <w:adjustRightInd w:val="0"/>
              <w:spacing w:line="480" w:lineRule="auto"/>
              <w:ind w:firstLineChars="200" w:firstLine="560"/>
              <w:rPr>
                <w:rFonts w:ascii="宋体" w:hAnsi="宋体" w:hint="eastAsia"/>
                <w:b/>
                <w:kern w:val="0"/>
                <w:sz w:val="28"/>
                <w:szCs w:val="32"/>
              </w:rPr>
            </w:pPr>
            <w:r>
              <w:rPr>
                <w:rFonts w:ascii="宋体" w:hAnsi="宋体"/>
                <w:kern w:val="0"/>
                <w:sz w:val="28"/>
                <w:szCs w:val="32"/>
              </w:rPr>
              <w:t>选题针对具有更高容错和更小的漏洞影响范围的Alien内核操作系统目前只能运行在RISC-V平台上的问题，扩大其适用范围，具有一定的应用价值，符合复杂工程问题要求。论文介绍了微内核和隔离研究等相关领域研究现状。</w:t>
            </w:r>
          </w:p>
          <w:p w14:paraId="3AF695F4" w14:textId="77777777" w:rsidR="00557012" w:rsidRDefault="00B12A83">
            <w:pPr>
              <w:spacing w:line="480" w:lineRule="auto"/>
              <w:ind w:firstLineChars="200" w:firstLine="560"/>
              <w:jc w:val="left"/>
            </w:pPr>
            <w:r>
              <w:rPr>
                <w:rFonts w:ascii="宋体" w:hAnsi="宋体"/>
                <w:kern w:val="0"/>
                <w:sz w:val="28"/>
                <w:szCs w:val="32"/>
              </w:rPr>
              <w:t>论文分析了x86_64平台和屏蔽多架构差异的需求，设计并实现了Alien在x86_64上的启动流程、trap/syscall入口、内存管理及设备探测与驱动加载框架，在此基础上，进一步设计并集成了vDSO机制。最终在QEMU平台上完成了功能验证和性能测试，结论可信。</w:t>
            </w:r>
          </w:p>
          <w:p w14:paraId="20E38ACF" w14:textId="77777777" w:rsidR="00557012" w:rsidRDefault="00B12A83">
            <w:pPr>
              <w:spacing w:line="480" w:lineRule="auto"/>
              <w:ind w:firstLineChars="200" w:firstLine="560"/>
              <w:jc w:val="left"/>
            </w:pPr>
            <w:r>
              <w:rPr>
                <w:rFonts w:ascii="宋体" w:hAnsi="宋体"/>
                <w:kern w:val="0"/>
                <w:sz w:val="28"/>
                <w:szCs w:val="32"/>
              </w:rPr>
              <w:t>胡嘉晨同学工作认真，有很好的独立实践能力，按照OBE标准，较好地完成了毕业设计各指标点要求和毕业设计全过程。</w:t>
            </w:r>
          </w:p>
          <w:p w14:paraId="5450E085" w14:textId="77777777" w:rsidR="00557012" w:rsidRDefault="00B12A83">
            <w:pPr>
              <w:spacing w:line="480" w:lineRule="auto"/>
              <w:ind w:firstLineChars="200" w:firstLine="560"/>
              <w:jc w:val="left"/>
            </w:pPr>
            <w:r>
              <w:rPr>
                <w:rFonts w:ascii="宋体" w:hAnsi="宋体"/>
                <w:kern w:val="0"/>
                <w:sz w:val="28"/>
                <w:szCs w:val="32"/>
              </w:rPr>
              <w:t>论文结构合理，引用规范，设计方案恰当，有一定难度和工作量，过程规范，表明学生具有扎实的专业基础知识和综合运用能力，已具备独立工程实现能力，论文达到本科毕业设计对应的毕业要求，同意参加论文答辩。</w:t>
            </w:r>
          </w:p>
        </w:tc>
      </w:tr>
      <w:tr w:rsidR="00557012" w14:paraId="67740FB7" w14:textId="77777777">
        <w:trPr>
          <w:trHeight w:val="2835"/>
        </w:trPr>
        <w:tc>
          <w:tcPr>
            <w:tcW w:w="8789" w:type="dxa"/>
          </w:tcPr>
          <w:p w14:paraId="5C493B2D" w14:textId="77777777" w:rsidR="00C508BD" w:rsidRDefault="00B12A83">
            <w:pPr>
              <w:autoSpaceDE w:val="0"/>
              <w:autoSpaceDN w:val="0"/>
              <w:adjustRightInd w:val="0"/>
              <w:spacing w:line="480" w:lineRule="auto"/>
              <w:jc w:val="left"/>
              <w:rPr>
                <w:rFonts w:ascii="宋体" w:hAnsi="宋体" w:hint="eastAsia"/>
                <w:b/>
                <w:kern w:val="0"/>
                <w:sz w:val="28"/>
                <w:szCs w:val="32"/>
              </w:rPr>
            </w:pPr>
            <w:r>
              <w:rPr>
                <w:rFonts w:ascii="宋体" w:hAnsi="宋体"/>
                <w:b/>
                <w:kern w:val="0"/>
                <w:sz w:val="28"/>
                <w:szCs w:val="32"/>
              </w:rPr>
              <w:t>是否有校外指导教师</w:t>
            </w:r>
            <w:r>
              <w:rPr>
                <w:rFonts w:ascii="宋体" w:hAnsi="宋体" w:hint="eastAsia"/>
                <w:b/>
                <w:kern w:val="0"/>
                <w:sz w:val="28"/>
                <w:szCs w:val="32"/>
              </w:rPr>
              <w:t>：</w:t>
            </w:r>
            <w:r>
              <w:rPr>
                <w:rFonts w:ascii="Wingdings 2" w:hAnsi="Wingdings 2"/>
                <w:b/>
                <w:kern w:val="0"/>
                <w:sz w:val="28"/>
                <w:szCs w:val="32"/>
              </w:rPr>
              <w:sym w:font="Wingdings 2" w:char="F0A3"/>
            </w:r>
            <w:r>
              <w:rPr>
                <w:rFonts w:ascii="宋体" w:hAnsi="宋体"/>
                <w:b/>
                <w:kern w:val="0"/>
                <w:sz w:val="28"/>
                <w:szCs w:val="32"/>
              </w:rPr>
              <w:t xml:space="preserve">是 </w:t>
            </w:r>
            <w:r>
              <w:rPr>
                <w:rFonts w:ascii="Wingdings 2" w:hAnsi="Wingdings 2"/>
                <w:b/>
                <w:kern w:val="0"/>
                <w:sz w:val="28"/>
                <w:szCs w:val="32"/>
              </w:rPr>
              <w:sym w:font="Wingdings 2" w:char="F052"/>
            </w:r>
            <w:r>
              <w:rPr>
                <w:rFonts w:ascii="宋体" w:hAnsi="宋体"/>
                <w:b/>
                <w:kern w:val="0"/>
                <w:sz w:val="28"/>
                <w:szCs w:val="32"/>
              </w:rPr>
              <w:t xml:space="preserve">否 </w:t>
            </w:r>
            <w:r>
              <w:rPr>
                <w:rFonts w:ascii="宋体" w:hAnsi="宋体" w:hint="eastAsia"/>
                <w:b/>
                <w:kern w:val="0"/>
                <w:sz w:val="28"/>
                <w:szCs w:val="32"/>
              </w:rPr>
              <w:t>；若选择“是”，校外指导教师对毕业设计（论文）的评语：</w:t>
            </w:r>
          </w:p>
          <w:p w14:paraId="007018CD" w14:textId="77777777" w:rsidR="00C508BD" w:rsidRDefault="00C508BD">
            <w:pPr>
              <w:spacing w:beforeLines="50" w:before="156"/>
              <w:ind w:firstLineChars="200" w:firstLine="480"/>
              <w:rPr>
                <w:sz w:val="24"/>
              </w:rPr>
            </w:pPr>
          </w:p>
        </w:tc>
      </w:tr>
      <w:tr w:rsidR="00557012" w14:paraId="7AEE90B9" w14:textId="77777777">
        <w:trPr>
          <w:trHeight w:val="1701"/>
        </w:trPr>
        <w:tc>
          <w:tcPr>
            <w:tcW w:w="8789" w:type="dxa"/>
          </w:tcPr>
          <w:p w14:paraId="6A8BD5DE" w14:textId="77777777" w:rsidR="00C508BD" w:rsidRDefault="00B12A83">
            <w:pPr>
              <w:spacing w:beforeLines="50" w:before="156"/>
              <w:rPr>
                <w:b/>
                <w:sz w:val="28"/>
                <w:szCs w:val="28"/>
              </w:rPr>
            </w:pPr>
            <w:r>
              <w:rPr>
                <w:b/>
                <w:sz w:val="28"/>
                <w:szCs w:val="28"/>
              </w:rPr>
              <w:lastRenderedPageBreak/>
              <w:t>成绩</w:t>
            </w:r>
            <w:r>
              <w:rPr>
                <w:rFonts w:hint="eastAsia"/>
                <w:b/>
                <w:sz w:val="28"/>
                <w:szCs w:val="28"/>
              </w:rPr>
              <w:t>：</w:t>
            </w:r>
            <w:r>
              <w:rPr>
                <w:b/>
                <w:sz w:val="28"/>
                <w:szCs w:val="28"/>
              </w:rPr>
              <w:t>优</w:t>
            </w:r>
            <w:r>
              <w:rPr>
                <w:b/>
                <w:sz w:val="28"/>
                <w:szCs w:val="28"/>
              </w:rPr>
              <w:t>(A+)</w:t>
            </w:r>
            <w:r>
              <w:rPr>
                <w:rFonts w:hint="eastAsia"/>
                <w:b/>
                <w:sz w:val="28"/>
                <w:szCs w:val="28"/>
              </w:rPr>
              <w:t>，占比</w:t>
            </w:r>
            <w:r>
              <w:rPr>
                <w:rFonts w:hint="eastAsia"/>
                <w:b/>
                <w:sz w:val="28"/>
                <w:szCs w:val="28"/>
              </w:rPr>
              <w:t>0.00%</w:t>
            </w:r>
          </w:p>
          <w:p w14:paraId="11988AA8" w14:textId="77777777" w:rsidR="00C508BD" w:rsidRDefault="00B12A83" w:rsidP="00B64BB2">
            <w:pPr>
              <w:spacing w:line="360" w:lineRule="auto"/>
              <w:ind w:firstLineChars="1600" w:firstLine="4498"/>
              <w:jc w:val="left"/>
              <w:rPr>
                <w:b/>
                <w:sz w:val="28"/>
                <w:szCs w:val="28"/>
              </w:rPr>
            </w:pPr>
            <w:r>
              <w:rPr>
                <w:rFonts w:hint="eastAsia"/>
                <w:b/>
                <w:sz w:val="28"/>
                <w:szCs w:val="28"/>
              </w:rPr>
              <w:t>指导教师</w:t>
            </w:r>
            <w:r w:rsidR="00CB2265">
              <w:rPr>
                <w:rFonts w:hint="eastAsia"/>
                <w:b/>
                <w:sz w:val="28"/>
                <w:szCs w:val="28"/>
              </w:rPr>
              <w:t>：</w:t>
            </w:r>
            <w:r>
              <w:rPr>
                <w:rFonts w:ascii="华文中宋" w:eastAsia="华文中宋" w:hAnsi="华文中宋"/>
                <w:noProof/>
                <w:sz w:val="28"/>
                <w:szCs w:val="28"/>
              </w:rPr>
              <w:drawing>
                <wp:inline distT="0" distB="0" distL="0" distR="0" wp14:anchorId="3CCFFF11" wp14:editId="1278F59D">
                  <wp:extent cx="952500" cy="47625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62214" name=""/>
                          <pic:cNvPicPr>
                            <a:picLocks noChangeAspect="1"/>
                          </pic:cNvPicPr>
                        </pic:nvPicPr>
                        <pic:blipFill>
                          <a:blip r:embed="rId14"/>
                          <a:stretch>
                            <a:fillRect/>
                          </a:stretch>
                        </pic:blipFill>
                        <pic:spPr>
                          <a:xfrm>
                            <a:off x="0" y="0"/>
                            <a:ext cx="952500" cy="476250"/>
                          </a:xfrm>
                          <a:prstGeom prst="rect">
                            <a:avLst/>
                          </a:prstGeom>
                        </pic:spPr>
                      </pic:pic>
                    </a:graphicData>
                  </a:graphic>
                </wp:inline>
              </w:drawing>
            </w:r>
            <w:r w:rsidR="00D16839">
              <w:rPr>
                <w:rFonts w:ascii="仿宋" w:eastAsia="仿宋" w:hAnsi="仿宋" w:cs="Arial" w:hint="eastAsia"/>
                <w:color w:val="000000"/>
                <w:sz w:val="30"/>
                <w:szCs w:val="30"/>
              </w:rPr>
              <w:t xml:space="preserve"> </w:t>
            </w:r>
          </w:p>
          <w:p w14:paraId="240BFCD1" w14:textId="77777777" w:rsidR="00C508BD" w:rsidRDefault="00B12A83">
            <w:pPr>
              <w:autoSpaceDE w:val="0"/>
              <w:autoSpaceDN w:val="0"/>
              <w:adjustRightInd w:val="0"/>
              <w:spacing w:line="480" w:lineRule="auto"/>
              <w:jc w:val="right"/>
              <w:rPr>
                <w:rFonts w:ascii="宋体" w:hAnsi="宋体" w:hint="eastAsia"/>
                <w:b/>
                <w:kern w:val="0"/>
                <w:sz w:val="28"/>
                <w:szCs w:val="32"/>
              </w:rPr>
            </w:pPr>
            <w:r>
              <w:rPr>
                <w:b/>
                <w:sz w:val="28"/>
                <w:szCs w:val="28"/>
              </w:rPr>
              <w:t>2026</w:t>
            </w:r>
            <w:r>
              <w:rPr>
                <w:b/>
                <w:sz w:val="28"/>
                <w:szCs w:val="28"/>
              </w:rPr>
              <w:t>年</w:t>
            </w:r>
            <w:r>
              <w:rPr>
                <w:b/>
                <w:sz w:val="28"/>
                <w:szCs w:val="28"/>
              </w:rPr>
              <w:t>5</w:t>
            </w:r>
            <w:r>
              <w:rPr>
                <w:b/>
                <w:sz w:val="28"/>
                <w:szCs w:val="28"/>
              </w:rPr>
              <w:t>月</w:t>
            </w:r>
            <w:r>
              <w:rPr>
                <w:b/>
                <w:sz w:val="28"/>
                <w:szCs w:val="28"/>
              </w:rPr>
              <w:t>26</w:t>
            </w:r>
            <w:r>
              <w:rPr>
                <w:b/>
                <w:sz w:val="28"/>
                <w:szCs w:val="28"/>
              </w:rPr>
              <w:t>日</w:t>
            </w:r>
          </w:p>
        </w:tc>
      </w:tr>
    </w:tbl>
    <w:p w14:paraId="2D330F41" w14:textId="77777777" w:rsidR="00C508BD" w:rsidRDefault="00B12A83">
      <w:pPr>
        <w:widowControl/>
        <w:jc w:val="left"/>
      </w:pPr>
      <w:r>
        <w:br w:type="page"/>
      </w:r>
    </w:p>
    <w:p w14:paraId="1ADD08CE" w14:textId="77777777" w:rsidR="00C508BD" w:rsidRDefault="00B12A83">
      <w:pPr>
        <w:jc w:val="center"/>
        <w:rPr>
          <w:rFonts w:eastAsia="黑体"/>
          <w:b/>
          <w:bCs/>
          <w:sz w:val="32"/>
        </w:rPr>
      </w:pPr>
      <w:r>
        <w:rPr>
          <w:rFonts w:eastAsia="黑体" w:hint="eastAsia"/>
          <w:b/>
          <w:bCs/>
          <w:sz w:val="32"/>
        </w:rPr>
        <w:lastRenderedPageBreak/>
        <w:t>毕业设计（论文）匿名评阅评语表</w:t>
      </w:r>
      <w:r>
        <w:rPr>
          <w:rFonts w:eastAsia="黑体" w:hint="eastAsia"/>
          <w:b/>
          <w:bCs/>
          <w:sz w:val="32"/>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81"/>
        <w:gridCol w:w="3118"/>
        <w:gridCol w:w="1418"/>
        <w:gridCol w:w="2722"/>
      </w:tblGrid>
      <w:tr w:rsidR="00557012" w14:paraId="65BA1274" w14:textId="77777777">
        <w:trPr>
          <w:trHeight w:val="645"/>
          <w:jc w:val="center"/>
        </w:trPr>
        <w:tc>
          <w:tcPr>
            <w:tcW w:w="1781" w:type="dxa"/>
            <w:vAlign w:val="center"/>
          </w:tcPr>
          <w:p w14:paraId="2CA798A9" w14:textId="77777777" w:rsidR="00C508BD" w:rsidRDefault="00B12A83">
            <w:pPr>
              <w:jc w:val="center"/>
              <w:rPr>
                <w:sz w:val="28"/>
              </w:rPr>
            </w:pPr>
            <w:r>
              <w:rPr>
                <w:rFonts w:hint="eastAsia"/>
                <w:sz w:val="28"/>
              </w:rPr>
              <w:t>学生姓名</w:t>
            </w:r>
          </w:p>
        </w:tc>
        <w:tc>
          <w:tcPr>
            <w:tcW w:w="3118" w:type="dxa"/>
            <w:vAlign w:val="center"/>
          </w:tcPr>
          <w:p w14:paraId="34984C5C" w14:textId="77777777" w:rsidR="00C508BD" w:rsidRDefault="00B12A83">
            <w:pPr>
              <w:jc w:val="center"/>
              <w:rPr>
                <w:sz w:val="28"/>
              </w:rPr>
            </w:pPr>
            <w:r>
              <w:rPr>
                <w:rFonts w:hint="eastAsia"/>
                <w:sz w:val="28"/>
              </w:rPr>
              <w:t>胡嘉晨</w:t>
            </w:r>
          </w:p>
        </w:tc>
        <w:tc>
          <w:tcPr>
            <w:tcW w:w="1418" w:type="dxa"/>
            <w:vAlign w:val="center"/>
          </w:tcPr>
          <w:p w14:paraId="51B62B67" w14:textId="77777777" w:rsidR="00C508BD" w:rsidRDefault="00B12A83">
            <w:pPr>
              <w:jc w:val="center"/>
              <w:rPr>
                <w:sz w:val="28"/>
              </w:rPr>
            </w:pPr>
            <w:r>
              <w:rPr>
                <w:rFonts w:hint="eastAsia"/>
                <w:sz w:val="28"/>
              </w:rPr>
              <w:t>学号</w:t>
            </w:r>
          </w:p>
        </w:tc>
        <w:tc>
          <w:tcPr>
            <w:tcW w:w="2722" w:type="dxa"/>
            <w:vAlign w:val="center"/>
          </w:tcPr>
          <w:p w14:paraId="54AC0148" w14:textId="77777777" w:rsidR="00C508BD" w:rsidRDefault="00B12A83">
            <w:pPr>
              <w:jc w:val="center"/>
              <w:rPr>
                <w:sz w:val="28"/>
              </w:rPr>
            </w:pPr>
            <w:r>
              <w:rPr>
                <w:rFonts w:hint="eastAsia"/>
                <w:sz w:val="28"/>
              </w:rPr>
              <w:t>1120220611</w:t>
            </w:r>
          </w:p>
        </w:tc>
      </w:tr>
      <w:tr w:rsidR="00557012" w14:paraId="74AF0A47" w14:textId="77777777">
        <w:trPr>
          <w:trHeight w:val="555"/>
          <w:jc w:val="center"/>
        </w:trPr>
        <w:tc>
          <w:tcPr>
            <w:tcW w:w="1781" w:type="dxa"/>
            <w:vAlign w:val="center"/>
          </w:tcPr>
          <w:p w14:paraId="2E62CA2D" w14:textId="77777777" w:rsidR="00C508BD" w:rsidRDefault="00B12A83">
            <w:pPr>
              <w:jc w:val="center"/>
              <w:rPr>
                <w:sz w:val="28"/>
              </w:rPr>
            </w:pPr>
            <w:r>
              <w:rPr>
                <w:rFonts w:hint="eastAsia"/>
                <w:sz w:val="28"/>
              </w:rPr>
              <w:t>学院</w:t>
            </w:r>
          </w:p>
        </w:tc>
        <w:tc>
          <w:tcPr>
            <w:tcW w:w="3118" w:type="dxa"/>
            <w:vAlign w:val="center"/>
          </w:tcPr>
          <w:p w14:paraId="1EF2F89E" w14:textId="77777777" w:rsidR="00C508BD" w:rsidRDefault="00B12A83">
            <w:pPr>
              <w:jc w:val="center"/>
              <w:rPr>
                <w:sz w:val="28"/>
              </w:rPr>
            </w:pPr>
            <w:r>
              <w:rPr>
                <w:rFonts w:hint="eastAsia"/>
                <w:sz w:val="28"/>
              </w:rPr>
              <w:t>计算机学院</w:t>
            </w:r>
          </w:p>
        </w:tc>
        <w:tc>
          <w:tcPr>
            <w:tcW w:w="1418" w:type="dxa"/>
            <w:vAlign w:val="center"/>
          </w:tcPr>
          <w:p w14:paraId="6A3877D3" w14:textId="77777777" w:rsidR="00C508BD" w:rsidRDefault="00B12A83">
            <w:pPr>
              <w:jc w:val="center"/>
              <w:rPr>
                <w:sz w:val="28"/>
              </w:rPr>
            </w:pPr>
            <w:r>
              <w:rPr>
                <w:rFonts w:hint="eastAsia"/>
                <w:sz w:val="28"/>
              </w:rPr>
              <w:t>班级</w:t>
            </w:r>
          </w:p>
        </w:tc>
        <w:tc>
          <w:tcPr>
            <w:tcW w:w="2722" w:type="dxa"/>
            <w:vAlign w:val="center"/>
          </w:tcPr>
          <w:p w14:paraId="1359BCDC" w14:textId="77777777" w:rsidR="00C508BD" w:rsidRDefault="00B12A83">
            <w:pPr>
              <w:jc w:val="center"/>
              <w:rPr>
                <w:sz w:val="28"/>
              </w:rPr>
            </w:pPr>
            <w:r>
              <w:rPr>
                <w:sz w:val="28"/>
              </w:rPr>
              <w:t>07022202</w:t>
            </w:r>
          </w:p>
        </w:tc>
      </w:tr>
      <w:tr w:rsidR="00557012" w14:paraId="3F167382" w14:textId="77777777">
        <w:trPr>
          <w:trHeight w:val="555"/>
          <w:jc w:val="center"/>
        </w:trPr>
        <w:tc>
          <w:tcPr>
            <w:tcW w:w="1781" w:type="dxa"/>
            <w:vAlign w:val="center"/>
          </w:tcPr>
          <w:p w14:paraId="7A2A3522" w14:textId="77777777" w:rsidR="00C508BD" w:rsidRDefault="00B12A83">
            <w:pPr>
              <w:jc w:val="center"/>
              <w:rPr>
                <w:sz w:val="28"/>
              </w:rPr>
            </w:pPr>
            <w:r>
              <w:rPr>
                <w:rFonts w:hint="eastAsia"/>
                <w:sz w:val="28"/>
              </w:rPr>
              <w:t>专业</w:t>
            </w:r>
          </w:p>
        </w:tc>
        <w:tc>
          <w:tcPr>
            <w:tcW w:w="7258" w:type="dxa"/>
            <w:gridSpan w:val="3"/>
            <w:vAlign w:val="center"/>
          </w:tcPr>
          <w:p w14:paraId="4045568F" w14:textId="77777777" w:rsidR="00C508BD" w:rsidRDefault="00B12A83">
            <w:pPr>
              <w:jc w:val="center"/>
              <w:rPr>
                <w:sz w:val="28"/>
              </w:rPr>
            </w:pPr>
            <w:r>
              <w:rPr>
                <w:rFonts w:hint="eastAsia"/>
                <w:sz w:val="28"/>
              </w:rPr>
              <w:t>计算机科学与技术（徐特立英才班）</w:t>
            </w:r>
          </w:p>
        </w:tc>
      </w:tr>
      <w:tr w:rsidR="00557012" w14:paraId="074A63D8" w14:textId="77777777">
        <w:trPr>
          <w:trHeight w:val="555"/>
          <w:jc w:val="center"/>
        </w:trPr>
        <w:tc>
          <w:tcPr>
            <w:tcW w:w="1781" w:type="dxa"/>
            <w:vAlign w:val="center"/>
          </w:tcPr>
          <w:p w14:paraId="5B5A079C" w14:textId="77777777" w:rsidR="00C508BD" w:rsidRDefault="00B12A83">
            <w:pPr>
              <w:jc w:val="center"/>
              <w:rPr>
                <w:sz w:val="28"/>
              </w:rPr>
            </w:pPr>
            <w:r>
              <w:rPr>
                <w:rFonts w:hint="eastAsia"/>
                <w:sz w:val="28"/>
              </w:rPr>
              <w:t>指导教师</w:t>
            </w:r>
          </w:p>
        </w:tc>
        <w:tc>
          <w:tcPr>
            <w:tcW w:w="3118" w:type="dxa"/>
            <w:vAlign w:val="center"/>
          </w:tcPr>
          <w:p w14:paraId="27E2CD28" w14:textId="77777777" w:rsidR="00C508BD" w:rsidRDefault="00B12A83">
            <w:pPr>
              <w:jc w:val="center"/>
              <w:rPr>
                <w:sz w:val="28"/>
              </w:rPr>
            </w:pPr>
            <w:r>
              <w:rPr>
                <w:sz w:val="28"/>
              </w:rPr>
              <w:t>陆慧梅</w:t>
            </w:r>
          </w:p>
        </w:tc>
        <w:tc>
          <w:tcPr>
            <w:tcW w:w="1418" w:type="dxa"/>
            <w:vAlign w:val="center"/>
          </w:tcPr>
          <w:p w14:paraId="42E53712" w14:textId="77777777" w:rsidR="00C508BD" w:rsidRDefault="00B12A83">
            <w:pPr>
              <w:spacing w:line="400" w:lineRule="exact"/>
              <w:jc w:val="center"/>
              <w:rPr>
                <w:sz w:val="28"/>
              </w:rPr>
            </w:pPr>
            <w:r>
              <w:rPr>
                <w:rFonts w:hint="eastAsia"/>
                <w:sz w:val="28"/>
              </w:rPr>
              <w:t>指导教师所在学院</w:t>
            </w:r>
          </w:p>
        </w:tc>
        <w:tc>
          <w:tcPr>
            <w:tcW w:w="2722" w:type="dxa"/>
            <w:vAlign w:val="center"/>
          </w:tcPr>
          <w:p w14:paraId="6E7E8893" w14:textId="77777777" w:rsidR="00C508BD" w:rsidRDefault="00B12A83">
            <w:pPr>
              <w:jc w:val="center"/>
              <w:rPr>
                <w:sz w:val="28"/>
              </w:rPr>
            </w:pPr>
            <w:r>
              <w:rPr>
                <w:sz w:val="28"/>
              </w:rPr>
              <w:t>计算机学院</w:t>
            </w:r>
          </w:p>
        </w:tc>
      </w:tr>
      <w:tr w:rsidR="00557012" w14:paraId="39532593" w14:textId="77777777">
        <w:trPr>
          <w:trHeight w:val="492"/>
          <w:jc w:val="center"/>
        </w:trPr>
        <w:tc>
          <w:tcPr>
            <w:tcW w:w="1781" w:type="dxa"/>
            <w:vAlign w:val="center"/>
          </w:tcPr>
          <w:p w14:paraId="4BE5136F" w14:textId="77777777" w:rsidR="00C508BD" w:rsidRDefault="00B12A83">
            <w:pPr>
              <w:jc w:val="center"/>
              <w:rPr>
                <w:sz w:val="28"/>
              </w:rPr>
            </w:pPr>
            <w:r>
              <w:rPr>
                <w:rFonts w:hint="eastAsia"/>
                <w:sz w:val="28"/>
              </w:rPr>
              <w:t>题目</w:t>
            </w:r>
          </w:p>
        </w:tc>
        <w:tc>
          <w:tcPr>
            <w:tcW w:w="7258" w:type="dxa"/>
            <w:gridSpan w:val="3"/>
            <w:vAlign w:val="center"/>
          </w:tcPr>
          <w:p w14:paraId="2E276B7B" w14:textId="77777777" w:rsidR="00C508BD" w:rsidRDefault="00B12A83">
            <w:pPr>
              <w:jc w:val="center"/>
              <w:rPr>
                <w:sz w:val="28"/>
              </w:rPr>
            </w:pPr>
            <w:r>
              <w:rPr>
                <w:rFonts w:hint="eastAsia"/>
                <w:sz w:val="28"/>
              </w:rPr>
              <w:t>Alien</w:t>
            </w:r>
            <w:r>
              <w:rPr>
                <w:rFonts w:hint="eastAsia"/>
                <w:sz w:val="28"/>
              </w:rPr>
              <w:t>内核的</w:t>
            </w:r>
            <w:r>
              <w:rPr>
                <w:rFonts w:hint="eastAsia"/>
                <w:sz w:val="28"/>
              </w:rPr>
              <w:t>x86_64</w:t>
            </w:r>
            <w:r>
              <w:rPr>
                <w:rFonts w:hint="eastAsia"/>
                <w:sz w:val="28"/>
              </w:rPr>
              <w:t>移植与</w:t>
            </w:r>
            <w:r>
              <w:rPr>
                <w:rFonts w:hint="eastAsia"/>
                <w:sz w:val="28"/>
              </w:rPr>
              <w:t>vDSO</w:t>
            </w:r>
            <w:r>
              <w:rPr>
                <w:rFonts w:hint="eastAsia"/>
                <w:sz w:val="28"/>
              </w:rPr>
              <w:t>引入</w:t>
            </w:r>
          </w:p>
        </w:tc>
      </w:tr>
      <w:tr w:rsidR="00557012" w14:paraId="715F8BF1" w14:textId="77777777">
        <w:trPr>
          <w:trHeight w:val="558"/>
          <w:jc w:val="center"/>
        </w:trPr>
        <w:tc>
          <w:tcPr>
            <w:tcW w:w="1781" w:type="dxa"/>
            <w:vAlign w:val="center"/>
          </w:tcPr>
          <w:p w14:paraId="45D554B7" w14:textId="77777777" w:rsidR="00C508BD" w:rsidRDefault="00B12A83">
            <w:pPr>
              <w:jc w:val="center"/>
              <w:rPr>
                <w:sz w:val="28"/>
                <w:szCs w:val="18"/>
              </w:rPr>
            </w:pPr>
            <w:r>
              <w:rPr>
                <w:rFonts w:hint="eastAsia"/>
                <w:sz w:val="28"/>
                <w:szCs w:val="18"/>
              </w:rPr>
              <w:t>评阅结果</w:t>
            </w:r>
          </w:p>
        </w:tc>
        <w:tc>
          <w:tcPr>
            <w:tcW w:w="7258" w:type="dxa"/>
            <w:gridSpan w:val="3"/>
            <w:vAlign w:val="center"/>
          </w:tcPr>
          <w:p w14:paraId="241FC1EE" w14:textId="77777777" w:rsidR="00C508BD" w:rsidRDefault="00B12A83">
            <w:pPr>
              <w:jc w:val="center"/>
              <w:rPr>
                <w:sz w:val="28"/>
              </w:rPr>
            </w:pPr>
            <w:r>
              <w:rPr>
                <w:rFonts w:ascii="宋体" w:hAnsi="宋体" w:hint="eastAsia"/>
                <w:sz w:val="28"/>
                <w:szCs w:val="28"/>
              </w:rPr>
              <w:t>良(A)</w:t>
            </w:r>
            <w:r>
              <w:rPr>
                <w:rFonts w:hint="eastAsia"/>
                <w:sz w:val="28"/>
              </w:rPr>
              <w:t>，</w:t>
            </w:r>
            <w:r>
              <w:rPr>
                <w:sz w:val="28"/>
              </w:rPr>
              <w:t>占比</w:t>
            </w:r>
            <w:r>
              <w:rPr>
                <w:rFonts w:hint="eastAsia"/>
                <w:sz w:val="28"/>
              </w:rPr>
              <w:t>0.00%</w:t>
            </w:r>
          </w:p>
        </w:tc>
      </w:tr>
      <w:tr w:rsidR="00557012" w14:paraId="1469130D" w14:textId="77777777">
        <w:trPr>
          <w:trHeight w:val="1701"/>
          <w:jc w:val="center"/>
        </w:trPr>
        <w:tc>
          <w:tcPr>
            <w:tcW w:w="9039" w:type="dxa"/>
            <w:gridSpan w:val="4"/>
          </w:tcPr>
          <w:p w14:paraId="79889D80" w14:textId="77777777" w:rsidR="00C508BD" w:rsidRDefault="00B12A83">
            <w:pPr>
              <w:spacing w:beforeLines="50" w:before="156"/>
              <w:rPr>
                <w:sz w:val="28"/>
              </w:rPr>
            </w:pPr>
            <w:r>
              <w:rPr>
                <w:rFonts w:hint="eastAsia"/>
                <w:sz w:val="28"/>
              </w:rPr>
              <w:t>评语：</w:t>
            </w:r>
            <w:r w:rsidR="00CB2265" w:rsidRPr="00C8436B">
              <w:rPr>
                <w:rFonts w:hint="eastAsia"/>
                <w:szCs w:val="21"/>
              </w:rPr>
              <w:t>（</w:t>
            </w:r>
            <w:r w:rsidR="00CB2265" w:rsidRPr="00C8436B">
              <w:rPr>
                <w:rFonts w:ascii="Arial" w:hAnsi="Arial" w:cs="Arial"/>
                <w:color w:val="444444"/>
                <w:szCs w:val="21"/>
                <w:shd w:val="clear" w:color="auto" w:fill="FFFFFF"/>
              </w:rPr>
              <w:t>请参考评议要素，给出评语，并指出论文存在的不足及建议，评分为</w:t>
            </w:r>
            <w:r w:rsidR="00CB2265" w:rsidRPr="00C8436B">
              <w:rPr>
                <w:rFonts w:ascii="Arial" w:hAnsi="Arial" w:cs="Arial"/>
                <w:color w:val="444444"/>
                <w:szCs w:val="21"/>
                <w:shd w:val="clear" w:color="auto" w:fill="FFFFFF"/>
              </w:rPr>
              <w:t>C</w:t>
            </w:r>
            <w:r w:rsidR="00CB2265" w:rsidRPr="00C8436B">
              <w:rPr>
                <w:rFonts w:ascii="Arial" w:hAnsi="Arial" w:cs="Arial"/>
                <w:color w:val="444444"/>
                <w:szCs w:val="21"/>
                <w:shd w:val="clear" w:color="auto" w:fill="FFFFFF"/>
              </w:rPr>
              <w:t>和</w:t>
            </w:r>
            <w:r w:rsidR="00CB2265" w:rsidRPr="00C8436B">
              <w:rPr>
                <w:rFonts w:ascii="Arial" w:hAnsi="Arial" w:cs="Arial"/>
                <w:color w:val="444444"/>
                <w:szCs w:val="21"/>
                <w:shd w:val="clear" w:color="auto" w:fill="FFFFFF"/>
              </w:rPr>
              <w:t>D</w:t>
            </w:r>
            <w:r w:rsidR="00CB2265" w:rsidRPr="00C8436B">
              <w:rPr>
                <w:rFonts w:ascii="Arial" w:hAnsi="Arial" w:cs="Arial"/>
                <w:color w:val="444444"/>
                <w:szCs w:val="21"/>
                <w:shd w:val="clear" w:color="auto" w:fill="FFFFFF"/>
              </w:rPr>
              <w:t>的必须有明确的修改意见，不少于</w:t>
            </w:r>
            <w:r w:rsidR="00CB2265" w:rsidRPr="00C8436B">
              <w:rPr>
                <w:rFonts w:ascii="Arial" w:hAnsi="Arial" w:cs="Arial"/>
                <w:color w:val="444444"/>
                <w:szCs w:val="21"/>
                <w:shd w:val="clear" w:color="auto" w:fill="FFFFFF"/>
              </w:rPr>
              <w:t>200</w:t>
            </w:r>
            <w:r w:rsidR="00CB2265" w:rsidRPr="00C8436B">
              <w:rPr>
                <w:rFonts w:ascii="Arial" w:hAnsi="Arial" w:cs="Arial"/>
                <w:color w:val="444444"/>
                <w:szCs w:val="21"/>
                <w:shd w:val="clear" w:color="auto" w:fill="FFFFFF"/>
              </w:rPr>
              <w:t>字。</w:t>
            </w:r>
            <w:r w:rsidR="00CB2265" w:rsidRPr="00C8436B">
              <w:rPr>
                <w:rFonts w:hint="eastAsia"/>
                <w:szCs w:val="21"/>
              </w:rPr>
              <w:t>）</w:t>
            </w:r>
          </w:p>
          <w:p w14:paraId="090F2892" w14:textId="77777777" w:rsidR="00C508BD" w:rsidRDefault="00B12A83" w:rsidP="00CB2265">
            <w:pPr>
              <w:ind w:firstLineChars="200" w:firstLine="560"/>
              <w:jc w:val="left"/>
              <w:rPr>
                <w:sz w:val="28"/>
              </w:rPr>
            </w:pPr>
            <w:r w:rsidRPr="00CB2265">
              <w:rPr>
                <w:sz w:val="28"/>
              </w:rPr>
              <w:t>论文选题面向传统宏内核高度绑定导致的可靠性问题，以</w:t>
            </w:r>
            <w:r w:rsidRPr="00CB2265">
              <w:rPr>
                <w:sz w:val="28"/>
              </w:rPr>
              <w:t>Alien</w:t>
            </w:r>
            <w:r w:rsidRPr="00CB2265">
              <w:rPr>
                <w:sz w:val="28"/>
              </w:rPr>
              <w:t>操作系统的</w:t>
            </w:r>
            <w:r w:rsidRPr="00CB2265">
              <w:rPr>
                <w:sz w:val="28"/>
              </w:rPr>
              <w:t>x86_64</w:t>
            </w:r>
            <w:r w:rsidRPr="00CB2265">
              <w:rPr>
                <w:sz w:val="28"/>
              </w:rPr>
              <w:t>架构移植与</w:t>
            </w:r>
            <w:r w:rsidRPr="00CB2265">
              <w:rPr>
                <w:sz w:val="28"/>
              </w:rPr>
              <w:t>vDSO</w:t>
            </w:r>
            <w:r w:rsidRPr="00CB2265">
              <w:rPr>
                <w:sz w:val="28"/>
              </w:rPr>
              <w:t>引入为切入点，具有很高的工程挑战、理论价值与实践意义</w:t>
            </w:r>
            <w:r w:rsidRPr="00CB2265">
              <w:rPr>
                <w:sz w:val="28"/>
              </w:rPr>
              <w:t xml:space="preserve"> </w:t>
            </w:r>
            <w:r w:rsidRPr="00CB2265">
              <w:rPr>
                <w:sz w:val="28"/>
              </w:rPr>
              <w:t>。论文设计了跨架构的抽象接口，技术路线十分清晰，创新意识较好。</w:t>
            </w:r>
            <w:r w:rsidRPr="00CB2265">
              <w:rPr>
                <w:sz w:val="28"/>
              </w:rPr>
              <w:t xml:space="preserve"> </w:t>
            </w:r>
          </w:p>
          <w:p w14:paraId="25942043" w14:textId="77777777" w:rsidR="00557012" w:rsidRDefault="00B12A83">
            <w:pPr>
              <w:ind w:firstLineChars="200" w:firstLine="560"/>
              <w:jc w:val="left"/>
            </w:pPr>
            <w:r>
              <w:rPr>
                <w:sz w:val="28"/>
              </w:rPr>
              <w:t>不足之处主要体现在以下几个方面：第一，相关工作的综述在探讨隔离设计时相对宏观，对现有其他使用</w:t>
            </w:r>
            <w:r>
              <w:rPr>
                <w:sz w:val="28"/>
              </w:rPr>
              <w:t>Rust</w:t>
            </w:r>
            <w:r>
              <w:rPr>
                <w:sz w:val="28"/>
              </w:rPr>
              <w:t>构建的多架构操作系统（如业界或学术界同类前沿工作）的横向详细比较不够充分</w:t>
            </w:r>
            <w:r>
              <w:rPr>
                <w:sz w:val="28"/>
              </w:rPr>
              <w:t xml:space="preserve"> </w:t>
            </w:r>
            <w:r>
              <w:rPr>
                <w:sz w:val="28"/>
              </w:rPr>
              <w:t>；第二，文字表达总体专业流畅，但部分代码片段的展示排版、图表注释细节及参考文献格式仍有进一步规范的空间；</w:t>
            </w:r>
          </w:p>
          <w:p w14:paraId="3EA67F29" w14:textId="77777777" w:rsidR="00557012" w:rsidRDefault="00557012">
            <w:pPr>
              <w:ind w:firstLineChars="200" w:firstLine="420"/>
              <w:jc w:val="left"/>
            </w:pPr>
          </w:p>
        </w:tc>
      </w:tr>
      <w:tr w:rsidR="00557012" w14:paraId="761C5C87" w14:textId="77777777">
        <w:trPr>
          <w:trHeight w:val="77"/>
          <w:jc w:val="center"/>
        </w:trPr>
        <w:tc>
          <w:tcPr>
            <w:tcW w:w="9039" w:type="dxa"/>
            <w:gridSpan w:val="4"/>
          </w:tcPr>
          <w:p w14:paraId="1E0C9452" w14:textId="77777777" w:rsidR="00C508BD" w:rsidRDefault="00B12A83">
            <w:pPr>
              <w:wordWrap w:val="0"/>
              <w:spacing w:beforeLines="150" w:before="468" w:line="360" w:lineRule="exact"/>
              <w:jc w:val="right"/>
              <w:rPr>
                <w:sz w:val="28"/>
              </w:rPr>
            </w:pPr>
            <w:r>
              <w:rPr>
                <w:sz w:val="28"/>
              </w:rPr>
              <w:t>评阅人</w:t>
            </w:r>
            <w:r>
              <w:rPr>
                <w:rFonts w:hint="eastAsia"/>
                <w:sz w:val="28"/>
              </w:rPr>
              <w:t>：</w:t>
            </w:r>
            <w:r>
              <w:rPr>
                <w:rFonts w:ascii="宋体" w:hAnsi="宋体" w:hint="eastAsia"/>
                <w:sz w:val="28"/>
                <w:szCs w:val="28"/>
              </w:rPr>
              <w:t xml:space="preserve">        </w:t>
            </w:r>
          </w:p>
          <w:p w14:paraId="63A2C2E9" w14:textId="77777777" w:rsidR="00C508BD" w:rsidRDefault="00B12A83">
            <w:pPr>
              <w:jc w:val="right"/>
              <w:rPr>
                <w:sz w:val="28"/>
              </w:rPr>
            </w:pPr>
            <w:r>
              <w:rPr>
                <w:rFonts w:ascii="宋体" w:hAnsi="宋体" w:hint="eastAsia"/>
                <w:sz w:val="28"/>
                <w:szCs w:val="28"/>
              </w:rPr>
              <w:t>2026年5月24日</w:t>
            </w:r>
          </w:p>
        </w:tc>
      </w:tr>
    </w:tbl>
    <w:p w14:paraId="391698DC" w14:textId="77777777" w:rsidR="00C508BD" w:rsidRDefault="00B12A83">
      <w:pPr>
        <w:widowControl/>
        <w:jc w:val="left"/>
      </w:pPr>
      <w:r>
        <w:lastRenderedPageBreak/>
        <w:br w:type="page"/>
      </w:r>
    </w:p>
    <w:p w14:paraId="32F30677" w14:textId="77777777" w:rsidR="00C508BD" w:rsidRDefault="00B12A83">
      <w:pPr>
        <w:jc w:val="center"/>
        <w:rPr>
          <w:rFonts w:eastAsia="黑体"/>
          <w:b/>
          <w:bCs/>
          <w:sz w:val="32"/>
        </w:rPr>
      </w:pPr>
      <w:r>
        <w:rPr>
          <w:rFonts w:eastAsia="黑体" w:hint="eastAsia"/>
          <w:b/>
          <w:bCs/>
          <w:sz w:val="32"/>
        </w:rPr>
        <w:lastRenderedPageBreak/>
        <w:t>毕业设计（论文）匿名评阅评语表</w:t>
      </w:r>
      <w:r>
        <w:rPr>
          <w:rFonts w:eastAsia="黑体"/>
          <w:b/>
          <w:bCs/>
          <w:sz w:val="32"/>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81"/>
        <w:gridCol w:w="3118"/>
        <w:gridCol w:w="1418"/>
        <w:gridCol w:w="2722"/>
      </w:tblGrid>
      <w:tr w:rsidR="00557012" w14:paraId="377DB2A6" w14:textId="77777777">
        <w:trPr>
          <w:trHeight w:val="645"/>
          <w:jc w:val="center"/>
        </w:trPr>
        <w:tc>
          <w:tcPr>
            <w:tcW w:w="1781" w:type="dxa"/>
            <w:vAlign w:val="center"/>
          </w:tcPr>
          <w:p w14:paraId="304BD534" w14:textId="77777777" w:rsidR="00C508BD" w:rsidRDefault="00B12A83">
            <w:pPr>
              <w:jc w:val="center"/>
              <w:rPr>
                <w:sz w:val="28"/>
              </w:rPr>
            </w:pPr>
            <w:r>
              <w:rPr>
                <w:rFonts w:hint="eastAsia"/>
                <w:sz w:val="28"/>
              </w:rPr>
              <w:t>学生姓名</w:t>
            </w:r>
          </w:p>
        </w:tc>
        <w:tc>
          <w:tcPr>
            <w:tcW w:w="3118" w:type="dxa"/>
            <w:vAlign w:val="center"/>
          </w:tcPr>
          <w:p w14:paraId="683EFACA" w14:textId="77777777" w:rsidR="00C508BD" w:rsidRDefault="00B12A83">
            <w:pPr>
              <w:jc w:val="center"/>
              <w:rPr>
                <w:sz w:val="28"/>
              </w:rPr>
            </w:pPr>
            <w:r>
              <w:rPr>
                <w:rFonts w:hint="eastAsia"/>
                <w:sz w:val="28"/>
              </w:rPr>
              <w:t>胡嘉晨</w:t>
            </w:r>
          </w:p>
        </w:tc>
        <w:tc>
          <w:tcPr>
            <w:tcW w:w="1418" w:type="dxa"/>
            <w:vAlign w:val="center"/>
          </w:tcPr>
          <w:p w14:paraId="5327FB7C" w14:textId="77777777" w:rsidR="00C508BD" w:rsidRDefault="00B12A83">
            <w:pPr>
              <w:jc w:val="center"/>
              <w:rPr>
                <w:sz w:val="28"/>
              </w:rPr>
            </w:pPr>
            <w:r>
              <w:rPr>
                <w:rFonts w:hint="eastAsia"/>
                <w:sz w:val="28"/>
              </w:rPr>
              <w:t>学号</w:t>
            </w:r>
          </w:p>
        </w:tc>
        <w:tc>
          <w:tcPr>
            <w:tcW w:w="2722" w:type="dxa"/>
            <w:vAlign w:val="center"/>
          </w:tcPr>
          <w:p w14:paraId="3FE7B7A9" w14:textId="77777777" w:rsidR="00C508BD" w:rsidRDefault="00B12A83">
            <w:pPr>
              <w:jc w:val="center"/>
              <w:rPr>
                <w:sz w:val="28"/>
              </w:rPr>
            </w:pPr>
            <w:r>
              <w:rPr>
                <w:rFonts w:hint="eastAsia"/>
                <w:sz w:val="28"/>
              </w:rPr>
              <w:t>1120220611</w:t>
            </w:r>
          </w:p>
        </w:tc>
      </w:tr>
      <w:tr w:rsidR="00557012" w14:paraId="688B188B" w14:textId="77777777">
        <w:trPr>
          <w:trHeight w:val="555"/>
          <w:jc w:val="center"/>
        </w:trPr>
        <w:tc>
          <w:tcPr>
            <w:tcW w:w="1781" w:type="dxa"/>
            <w:vAlign w:val="center"/>
          </w:tcPr>
          <w:p w14:paraId="6C3B657D" w14:textId="77777777" w:rsidR="00C508BD" w:rsidRDefault="00B12A83">
            <w:pPr>
              <w:jc w:val="center"/>
              <w:rPr>
                <w:sz w:val="28"/>
              </w:rPr>
            </w:pPr>
            <w:r>
              <w:rPr>
                <w:rFonts w:hint="eastAsia"/>
                <w:sz w:val="28"/>
              </w:rPr>
              <w:t>学院</w:t>
            </w:r>
          </w:p>
        </w:tc>
        <w:tc>
          <w:tcPr>
            <w:tcW w:w="3118" w:type="dxa"/>
            <w:vAlign w:val="center"/>
          </w:tcPr>
          <w:p w14:paraId="3DB16EC9" w14:textId="77777777" w:rsidR="00C508BD" w:rsidRDefault="00B12A83">
            <w:pPr>
              <w:jc w:val="center"/>
              <w:rPr>
                <w:sz w:val="28"/>
              </w:rPr>
            </w:pPr>
            <w:r>
              <w:rPr>
                <w:rFonts w:hint="eastAsia"/>
                <w:sz w:val="28"/>
              </w:rPr>
              <w:t>计算机学院</w:t>
            </w:r>
          </w:p>
        </w:tc>
        <w:tc>
          <w:tcPr>
            <w:tcW w:w="1418" w:type="dxa"/>
            <w:vAlign w:val="center"/>
          </w:tcPr>
          <w:p w14:paraId="5AF3F0F5" w14:textId="77777777" w:rsidR="00C508BD" w:rsidRDefault="00B12A83">
            <w:pPr>
              <w:jc w:val="center"/>
              <w:rPr>
                <w:sz w:val="28"/>
              </w:rPr>
            </w:pPr>
            <w:r>
              <w:rPr>
                <w:rFonts w:hint="eastAsia"/>
                <w:sz w:val="28"/>
              </w:rPr>
              <w:t>班级</w:t>
            </w:r>
          </w:p>
        </w:tc>
        <w:tc>
          <w:tcPr>
            <w:tcW w:w="2722" w:type="dxa"/>
            <w:vAlign w:val="center"/>
          </w:tcPr>
          <w:p w14:paraId="5B6FBBF9" w14:textId="77777777" w:rsidR="00C508BD" w:rsidRDefault="00B12A83">
            <w:pPr>
              <w:jc w:val="center"/>
              <w:rPr>
                <w:sz w:val="28"/>
              </w:rPr>
            </w:pPr>
            <w:r>
              <w:rPr>
                <w:sz w:val="28"/>
              </w:rPr>
              <w:t>07022202</w:t>
            </w:r>
          </w:p>
        </w:tc>
      </w:tr>
      <w:tr w:rsidR="00557012" w14:paraId="5550F80E" w14:textId="77777777">
        <w:trPr>
          <w:trHeight w:val="555"/>
          <w:jc w:val="center"/>
        </w:trPr>
        <w:tc>
          <w:tcPr>
            <w:tcW w:w="1781" w:type="dxa"/>
            <w:vAlign w:val="center"/>
          </w:tcPr>
          <w:p w14:paraId="3B398B93" w14:textId="77777777" w:rsidR="00C508BD" w:rsidRDefault="00B12A83">
            <w:pPr>
              <w:jc w:val="center"/>
              <w:rPr>
                <w:sz w:val="28"/>
              </w:rPr>
            </w:pPr>
            <w:r>
              <w:rPr>
                <w:rFonts w:hint="eastAsia"/>
                <w:sz w:val="28"/>
              </w:rPr>
              <w:t>专业</w:t>
            </w:r>
          </w:p>
        </w:tc>
        <w:tc>
          <w:tcPr>
            <w:tcW w:w="7258" w:type="dxa"/>
            <w:gridSpan w:val="3"/>
            <w:vAlign w:val="center"/>
          </w:tcPr>
          <w:p w14:paraId="29AC62A4" w14:textId="77777777" w:rsidR="00C508BD" w:rsidRDefault="00B12A83">
            <w:pPr>
              <w:jc w:val="center"/>
              <w:rPr>
                <w:sz w:val="28"/>
              </w:rPr>
            </w:pPr>
            <w:r>
              <w:rPr>
                <w:rFonts w:hint="eastAsia"/>
                <w:sz w:val="28"/>
              </w:rPr>
              <w:t>计算机科学与技术（徐特立英才班）</w:t>
            </w:r>
          </w:p>
        </w:tc>
      </w:tr>
      <w:tr w:rsidR="00557012" w14:paraId="16ABB31E" w14:textId="77777777">
        <w:trPr>
          <w:trHeight w:val="555"/>
          <w:jc w:val="center"/>
        </w:trPr>
        <w:tc>
          <w:tcPr>
            <w:tcW w:w="1781" w:type="dxa"/>
            <w:vAlign w:val="center"/>
          </w:tcPr>
          <w:p w14:paraId="1E49200F" w14:textId="77777777" w:rsidR="00C508BD" w:rsidRDefault="00B12A83">
            <w:pPr>
              <w:jc w:val="center"/>
              <w:rPr>
                <w:sz w:val="28"/>
              </w:rPr>
            </w:pPr>
            <w:r>
              <w:rPr>
                <w:rFonts w:hint="eastAsia"/>
                <w:sz w:val="28"/>
              </w:rPr>
              <w:t>指导教师</w:t>
            </w:r>
          </w:p>
        </w:tc>
        <w:tc>
          <w:tcPr>
            <w:tcW w:w="3118" w:type="dxa"/>
            <w:vAlign w:val="center"/>
          </w:tcPr>
          <w:p w14:paraId="765F934C" w14:textId="77777777" w:rsidR="00C508BD" w:rsidRDefault="00B12A83">
            <w:pPr>
              <w:jc w:val="center"/>
              <w:rPr>
                <w:sz w:val="28"/>
              </w:rPr>
            </w:pPr>
            <w:r>
              <w:rPr>
                <w:sz w:val="28"/>
              </w:rPr>
              <w:t>陆慧梅</w:t>
            </w:r>
          </w:p>
        </w:tc>
        <w:tc>
          <w:tcPr>
            <w:tcW w:w="1418" w:type="dxa"/>
            <w:vAlign w:val="center"/>
          </w:tcPr>
          <w:p w14:paraId="4BA2BF1F" w14:textId="77777777" w:rsidR="00C508BD" w:rsidRDefault="00B12A83">
            <w:pPr>
              <w:spacing w:line="400" w:lineRule="exact"/>
              <w:jc w:val="center"/>
              <w:rPr>
                <w:sz w:val="28"/>
              </w:rPr>
            </w:pPr>
            <w:r>
              <w:rPr>
                <w:rFonts w:hint="eastAsia"/>
                <w:sz w:val="28"/>
              </w:rPr>
              <w:t>指导教师所在学院</w:t>
            </w:r>
          </w:p>
        </w:tc>
        <w:tc>
          <w:tcPr>
            <w:tcW w:w="2722" w:type="dxa"/>
            <w:vAlign w:val="center"/>
          </w:tcPr>
          <w:p w14:paraId="3D8AF37C" w14:textId="77777777" w:rsidR="00C508BD" w:rsidRDefault="00B12A83">
            <w:pPr>
              <w:jc w:val="center"/>
              <w:rPr>
                <w:sz w:val="28"/>
              </w:rPr>
            </w:pPr>
            <w:r>
              <w:rPr>
                <w:sz w:val="28"/>
              </w:rPr>
              <w:t>计算机学院</w:t>
            </w:r>
          </w:p>
        </w:tc>
      </w:tr>
      <w:tr w:rsidR="00557012" w14:paraId="01B28989" w14:textId="77777777">
        <w:trPr>
          <w:trHeight w:val="492"/>
          <w:jc w:val="center"/>
        </w:trPr>
        <w:tc>
          <w:tcPr>
            <w:tcW w:w="1781" w:type="dxa"/>
            <w:vAlign w:val="center"/>
          </w:tcPr>
          <w:p w14:paraId="54033BEC" w14:textId="77777777" w:rsidR="00C508BD" w:rsidRDefault="00B12A83">
            <w:pPr>
              <w:jc w:val="center"/>
              <w:rPr>
                <w:sz w:val="28"/>
              </w:rPr>
            </w:pPr>
            <w:r>
              <w:rPr>
                <w:rFonts w:hint="eastAsia"/>
                <w:sz w:val="28"/>
              </w:rPr>
              <w:t>题目</w:t>
            </w:r>
          </w:p>
        </w:tc>
        <w:tc>
          <w:tcPr>
            <w:tcW w:w="7258" w:type="dxa"/>
            <w:gridSpan w:val="3"/>
            <w:vAlign w:val="center"/>
          </w:tcPr>
          <w:p w14:paraId="1B1EA527" w14:textId="77777777" w:rsidR="00C508BD" w:rsidRDefault="00B12A83">
            <w:pPr>
              <w:jc w:val="center"/>
              <w:rPr>
                <w:sz w:val="28"/>
              </w:rPr>
            </w:pPr>
            <w:r>
              <w:rPr>
                <w:rFonts w:hint="eastAsia"/>
                <w:sz w:val="28"/>
              </w:rPr>
              <w:t>Alien</w:t>
            </w:r>
            <w:r>
              <w:rPr>
                <w:rFonts w:hint="eastAsia"/>
                <w:sz w:val="28"/>
              </w:rPr>
              <w:t>内核的</w:t>
            </w:r>
            <w:r>
              <w:rPr>
                <w:rFonts w:hint="eastAsia"/>
                <w:sz w:val="28"/>
              </w:rPr>
              <w:t>x86_64</w:t>
            </w:r>
            <w:r>
              <w:rPr>
                <w:rFonts w:hint="eastAsia"/>
                <w:sz w:val="28"/>
              </w:rPr>
              <w:t>移植与</w:t>
            </w:r>
            <w:r>
              <w:rPr>
                <w:rFonts w:hint="eastAsia"/>
                <w:sz w:val="28"/>
              </w:rPr>
              <w:t>vDSO</w:t>
            </w:r>
            <w:r>
              <w:rPr>
                <w:rFonts w:hint="eastAsia"/>
                <w:sz w:val="28"/>
              </w:rPr>
              <w:t>引入</w:t>
            </w:r>
          </w:p>
        </w:tc>
      </w:tr>
      <w:tr w:rsidR="00557012" w14:paraId="7F4F8CB3" w14:textId="77777777">
        <w:trPr>
          <w:trHeight w:val="558"/>
          <w:jc w:val="center"/>
        </w:trPr>
        <w:tc>
          <w:tcPr>
            <w:tcW w:w="1781" w:type="dxa"/>
            <w:vAlign w:val="center"/>
          </w:tcPr>
          <w:p w14:paraId="3953015F" w14:textId="77777777" w:rsidR="00C508BD" w:rsidRDefault="00B12A83">
            <w:pPr>
              <w:jc w:val="center"/>
              <w:rPr>
                <w:sz w:val="28"/>
                <w:szCs w:val="18"/>
              </w:rPr>
            </w:pPr>
            <w:r>
              <w:rPr>
                <w:rFonts w:hint="eastAsia"/>
                <w:sz w:val="28"/>
                <w:szCs w:val="18"/>
              </w:rPr>
              <w:t>评阅结果</w:t>
            </w:r>
          </w:p>
        </w:tc>
        <w:tc>
          <w:tcPr>
            <w:tcW w:w="7258" w:type="dxa"/>
            <w:gridSpan w:val="3"/>
            <w:vAlign w:val="center"/>
          </w:tcPr>
          <w:p w14:paraId="4068609F" w14:textId="77777777" w:rsidR="00C508BD" w:rsidRDefault="00B12A83">
            <w:pPr>
              <w:jc w:val="center"/>
              <w:rPr>
                <w:sz w:val="28"/>
              </w:rPr>
            </w:pPr>
            <w:r>
              <w:rPr>
                <w:rFonts w:ascii="宋体" w:hAnsi="宋体" w:hint="eastAsia"/>
                <w:sz w:val="28"/>
                <w:szCs w:val="28"/>
              </w:rPr>
              <w:t>良(A)</w:t>
            </w:r>
            <w:r>
              <w:rPr>
                <w:rFonts w:hint="eastAsia"/>
                <w:sz w:val="28"/>
              </w:rPr>
              <w:t>，</w:t>
            </w:r>
            <w:r>
              <w:rPr>
                <w:sz w:val="28"/>
              </w:rPr>
              <w:t>占比</w:t>
            </w:r>
            <w:r>
              <w:rPr>
                <w:rFonts w:hint="eastAsia"/>
                <w:sz w:val="28"/>
              </w:rPr>
              <w:t>0.00%</w:t>
            </w:r>
          </w:p>
        </w:tc>
      </w:tr>
      <w:tr w:rsidR="00557012" w14:paraId="2078A21B" w14:textId="77777777">
        <w:trPr>
          <w:trHeight w:val="1701"/>
          <w:jc w:val="center"/>
        </w:trPr>
        <w:tc>
          <w:tcPr>
            <w:tcW w:w="9039" w:type="dxa"/>
            <w:gridSpan w:val="4"/>
          </w:tcPr>
          <w:p w14:paraId="29D5A02C" w14:textId="77777777" w:rsidR="00CB2265" w:rsidRDefault="00B12A83" w:rsidP="00CB2265">
            <w:pPr>
              <w:spacing w:beforeLines="50" w:before="156"/>
              <w:rPr>
                <w:sz w:val="28"/>
              </w:rPr>
            </w:pPr>
            <w:r>
              <w:rPr>
                <w:rFonts w:hint="eastAsia"/>
                <w:sz w:val="28"/>
              </w:rPr>
              <w:t>评语：</w:t>
            </w:r>
            <w:r w:rsidRPr="00C8436B">
              <w:rPr>
                <w:rFonts w:hint="eastAsia"/>
                <w:szCs w:val="21"/>
              </w:rPr>
              <w:t>（</w:t>
            </w:r>
            <w:r w:rsidRPr="00C8436B">
              <w:rPr>
                <w:rFonts w:ascii="Arial" w:hAnsi="Arial" w:cs="Arial"/>
                <w:color w:val="444444"/>
                <w:szCs w:val="21"/>
                <w:shd w:val="clear" w:color="auto" w:fill="FFFFFF"/>
              </w:rPr>
              <w:t>请参考评议要素，给出评语，并指出论文存在的不足及建议，评分为</w:t>
            </w:r>
            <w:r w:rsidRPr="00C8436B">
              <w:rPr>
                <w:rFonts w:ascii="Arial" w:hAnsi="Arial" w:cs="Arial"/>
                <w:color w:val="444444"/>
                <w:szCs w:val="21"/>
                <w:shd w:val="clear" w:color="auto" w:fill="FFFFFF"/>
              </w:rPr>
              <w:t>C</w:t>
            </w:r>
            <w:r w:rsidRPr="00C8436B">
              <w:rPr>
                <w:rFonts w:ascii="Arial" w:hAnsi="Arial" w:cs="Arial"/>
                <w:color w:val="444444"/>
                <w:szCs w:val="21"/>
                <w:shd w:val="clear" w:color="auto" w:fill="FFFFFF"/>
              </w:rPr>
              <w:t>和</w:t>
            </w:r>
            <w:r w:rsidRPr="00C8436B">
              <w:rPr>
                <w:rFonts w:ascii="Arial" w:hAnsi="Arial" w:cs="Arial"/>
                <w:color w:val="444444"/>
                <w:szCs w:val="21"/>
                <w:shd w:val="clear" w:color="auto" w:fill="FFFFFF"/>
              </w:rPr>
              <w:t>D</w:t>
            </w:r>
            <w:r w:rsidRPr="00C8436B">
              <w:rPr>
                <w:rFonts w:ascii="Arial" w:hAnsi="Arial" w:cs="Arial"/>
                <w:color w:val="444444"/>
                <w:szCs w:val="21"/>
                <w:shd w:val="clear" w:color="auto" w:fill="FFFFFF"/>
              </w:rPr>
              <w:t>的必须有明确的修改意见，不少于</w:t>
            </w:r>
            <w:r w:rsidRPr="00C8436B">
              <w:rPr>
                <w:rFonts w:ascii="Arial" w:hAnsi="Arial" w:cs="Arial"/>
                <w:color w:val="444444"/>
                <w:szCs w:val="21"/>
                <w:shd w:val="clear" w:color="auto" w:fill="FFFFFF"/>
              </w:rPr>
              <w:t>200</w:t>
            </w:r>
            <w:r w:rsidRPr="00C8436B">
              <w:rPr>
                <w:rFonts w:ascii="Arial" w:hAnsi="Arial" w:cs="Arial"/>
                <w:color w:val="444444"/>
                <w:szCs w:val="21"/>
                <w:shd w:val="clear" w:color="auto" w:fill="FFFFFF"/>
              </w:rPr>
              <w:t>字。</w:t>
            </w:r>
            <w:r w:rsidRPr="00C8436B">
              <w:rPr>
                <w:rFonts w:hint="eastAsia"/>
                <w:szCs w:val="21"/>
              </w:rPr>
              <w:t>）</w:t>
            </w:r>
          </w:p>
          <w:p w14:paraId="036E7641" w14:textId="77777777" w:rsidR="00C508BD" w:rsidRDefault="00B12A83" w:rsidP="00CB2265">
            <w:pPr>
              <w:ind w:firstLineChars="200" w:firstLine="560"/>
              <w:rPr>
                <w:sz w:val="28"/>
              </w:rPr>
            </w:pPr>
            <w:r w:rsidRPr="00CB2265">
              <w:rPr>
                <w:sz w:val="28"/>
              </w:rPr>
              <w:t>选题针对传统宏内核耦合度高、故障易扩散，以及高频系统调用开销大的问题，具有一定的研究意义与工程应用价值，论文梳理了域隔离内核、</w:t>
            </w:r>
            <w:r w:rsidRPr="00CB2265">
              <w:rPr>
                <w:sz w:val="28"/>
              </w:rPr>
              <w:t>Rust</w:t>
            </w:r>
            <w:r w:rsidRPr="00CB2265">
              <w:rPr>
                <w:sz w:val="28"/>
              </w:rPr>
              <w:t>内存安全、</w:t>
            </w:r>
            <w:r w:rsidRPr="00CB2265">
              <w:rPr>
                <w:sz w:val="28"/>
              </w:rPr>
              <w:t>vDSO</w:t>
            </w:r>
            <w:r w:rsidRPr="00CB2265">
              <w:rPr>
                <w:sz w:val="28"/>
              </w:rPr>
              <w:t>优化等相关领域研究现状。</w:t>
            </w:r>
          </w:p>
          <w:p w14:paraId="3FBB4CEB" w14:textId="77777777" w:rsidR="00557012" w:rsidRDefault="00B12A83">
            <w:pPr>
              <w:ind w:firstLineChars="200" w:firstLine="560"/>
              <w:jc w:val="left"/>
            </w:pPr>
            <w:r>
              <w:rPr>
                <w:sz w:val="28"/>
              </w:rPr>
              <w:t>论文分析了</w:t>
            </w:r>
            <w:r>
              <w:rPr>
                <w:sz w:val="28"/>
              </w:rPr>
              <w:t>Alien</w:t>
            </w:r>
            <w:r>
              <w:rPr>
                <w:sz w:val="28"/>
              </w:rPr>
              <w:t>内核</w:t>
            </w:r>
            <w:r>
              <w:rPr>
                <w:sz w:val="28"/>
              </w:rPr>
              <w:t xml:space="preserve"> x86_64</w:t>
            </w:r>
            <w:r>
              <w:rPr>
                <w:sz w:val="28"/>
              </w:rPr>
              <w:t>移植与</w:t>
            </w:r>
            <w:r>
              <w:rPr>
                <w:sz w:val="28"/>
              </w:rPr>
              <w:t>vDSO</w:t>
            </w:r>
            <w:r>
              <w:rPr>
                <w:sz w:val="28"/>
              </w:rPr>
              <w:t>引入的技术需求，设计并完成了</w:t>
            </w:r>
            <w:r>
              <w:rPr>
                <w:sz w:val="28"/>
              </w:rPr>
              <w:t xml:space="preserve"> Alien</w:t>
            </w:r>
            <w:r>
              <w:rPr>
                <w:sz w:val="28"/>
              </w:rPr>
              <w:t>内核</w:t>
            </w:r>
            <w:r>
              <w:rPr>
                <w:sz w:val="28"/>
              </w:rPr>
              <w:t>x86_64</w:t>
            </w:r>
            <w:r>
              <w:rPr>
                <w:sz w:val="28"/>
              </w:rPr>
              <w:t>架构适配系统，实现了启动流程、中断与系统调用入口、内存管理、设备探测框架的架构适配，集成了</w:t>
            </w:r>
            <w:r>
              <w:rPr>
                <w:sz w:val="28"/>
              </w:rPr>
              <w:t>vDSO</w:t>
            </w:r>
            <w:r>
              <w:rPr>
                <w:sz w:val="28"/>
              </w:rPr>
              <w:t>快速路径机制，完成功能验证与性能测试，测试数据详实，结论可信。</w:t>
            </w:r>
          </w:p>
          <w:p w14:paraId="0F829AC8" w14:textId="77777777" w:rsidR="00557012" w:rsidRDefault="00B12A83">
            <w:pPr>
              <w:ind w:firstLineChars="200" w:firstLine="560"/>
              <w:jc w:val="left"/>
            </w:pPr>
            <w:r>
              <w:rPr>
                <w:sz w:val="28"/>
              </w:rPr>
              <w:t>论文结构完整，章节逻辑清晰，引用格式规范，移植设计与优化方案合理，工作量比较饱满且具备一定技术难度，研究过程规范，表明学生具有扎实的操作系统底层开发、</w:t>
            </w:r>
            <w:r>
              <w:rPr>
                <w:sz w:val="28"/>
              </w:rPr>
              <w:t>Rust</w:t>
            </w:r>
            <w:r>
              <w:rPr>
                <w:sz w:val="28"/>
              </w:rPr>
              <w:t>编程等专业基础知识和工程实践能力，已具备独立工程实现能力，论文达到本科毕业设计对应的毕业要求，同意参加论文答辩。</w:t>
            </w:r>
          </w:p>
        </w:tc>
      </w:tr>
      <w:tr w:rsidR="00557012" w14:paraId="50E57D03" w14:textId="77777777">
        <w:trPr>
          <w:trHeight w:val="77"/>
          <w:jc w:val="center"/>
        </w:trPr>
        <w:tc>
          <w:tcPr>
            <w:tcW w:w="9039" w:type="dxa"/>
            <w:gridSpan w:val="4"/>
          </w:tcPr>
          <w:p w14:paraId="4EEFA92B" w14:textId="77777777" w:rsidR="00C508BD" w:rsidRDefault="00B12A83">
            <w:pPr>
              <w:wordWrap w:val="0"/>
              <w:spacing w:beforeLines="150" w:before="468" w:line="360" w:lineRule="exact"/>
              <w:jc w:val="right"/>
              <w:rPr>
                <w:sz w:val="28"/>
              </w:rPr>
            </w:pPr>
            <w:r>
              <w:rPr>
                <w:sz w:val="28"/>
              </w:rPr>
              <w:lastRenderedPageBreak/>
              <w:t>评阅人</w:t>
            </w:r>
            <w:r>
              <w:rPr>
                <w:rFonts w:hint="eastAsia"/>
                <w:sz w:val="28"/>
              </w:rPr>
              <w:t>：</w:t>
            </w:r>
            <w:r>
              <w:rPr>
                <w:rFonts w:ascii="宋体" w:hAnsi="宋体" w:hint="eastAsia"/>
                <w:sz w:val="28"/>
                <w:szCs w:val="28"/>
              </w:rPr>
              <w:t xml:space="preserve">        </w:t>
            </w:r>
          </w:p>
          <w:p w14:paraId="5B39BBC6" w14:textId="77777777" w:rsidR="00C508BD" w:rsidRDefault="00B12A83">
            <w:pPr>
              <w:jc w:val="right"/>
              <w:rPr>
                <w:sz w:val="28"/>
              </w:rPr>
            </w:pPr>
            <w:r>
              <w:rPr>
                <w:rFonts w:ascii="宋体" w:hAnsi="宋体" w:hint="eastAsia"/>
                <w:sz w:val="28"/>
                <w:szCs w:val="28"/>
              </w:rPr>
              <w:t>2026年5月23日</w:t>
            </w:r>
          </w:p>
        </w:tc>
      </w:tr>
    </w:tbl>
    <w:p w14:paraId="0EF9AD04" w14:textId="77777777" w:rsidR="00C508BD" w:rsidRDefault="00B12A83">
      <w:pPr>
        <w:widowControl/>
        <w:jc w:val="left"/>
        <w:rPr>
          <w:rFonts w:eastAsia="黑体"/>
          <w:b/>
          <w:bCs/>
          <w:sz w:val="32"/>
        </w:rPr>
      </w:pPr>
      <w:r>
        <w:rPr>
          <w:rFonts w:eastAsia="黑体"/>
          <w:b/>
          <w:bCs/>
          <w:sz w:val="32"/>
        </w:rPr>
        <w:br w:type="page"/>
      </w:r>
    </w:p>
    <w:p w14:paraId="1B6F2C86" w14:textId="77777777" w:rsidR="00142DD7" w:rsidRDefault="00B12A83" w:rsidP="00142DD7">
      <w:pPr>
        <w:jc w:val="center"/>
        <w:rPr>
          <w:rFonts w:eastAsia="黑体"/>
          <w:b/>
          <w:bCs/>
          <w:sz w:val="32"/>
        </w:rPr>
      </w:pPr>
      <w:r>
        <w:rPr>
          <w:rFonts w:eastAsia="黑体" w:hint="eastAsia"/>
          <w:b/>
          <w:bCs/>
          <w:sz w:val="32"/>
        </w:rPr>
        <w:lastRenderedPageBreak/>
        <w:t>毕业设计（论文）答辩评语表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9"/>
        <w:gridCol w:w="2158"/>
        <w:gridCol w:w="2213"/>
        <w:gridCol w:w="2352"/>
      </w:tblGrid>
      <w:tr w:rsidR="00557012" w14:paraId="49E0711E" w14:textId="77777777" w:rsidTr="00EA1DC2">
        <w:trPr>
          <w:trHeight w:val="567"/>
        </w:trPr>
        <w:tc>
          <w:tcPr>
            <w:tcW w:w="8522" w:type="dxa"/>
            <w:gridSpan w:val="4"/>
            <w:tcBorders>
              <w:top w:val="single" w:sz="4" w:space="0" w:color="auto"/>
              <w:left w:val="single" w:sz="4" w:space="0" w:color="auto"/>
              <w:bottom w:val="single" w:sz="4" w:space="0" w:color="auto"/>
              <w:right w:val="single" w:sz="4" w:space="0" w:color="auto"/>
            </w:tcBorders>
            <w:vAlign w:val="center"/>
            <w:hideMark/>
          </w:tcPr>
          <w:p w14:paraId="130BE1C1" w14:textId="77777777" w:rsidR="00142DD7" w:rsidRDefault="00B12A83" w:rsidP="00EA1DC2">
            <w:pPr>
              <w:jc w:val="center"/>
              <w:rPr>
                <w:sz w:val="24"/>
              </w:rPr>
            </w:pPr>
            <w:bookmarkStart w:id="2" w:name="T_AnswersPerson0_Merge_3_0"/>
            <w:bookmarkEnd w:id="2"/>
            <w:r>
              <w:rPr>
                <w:rFonts w:hint="eastAsia"/>
                <w:sz w:val="24"/>
              </w:rPr>
              <w:t>答辩委员会（小组）组长</w:t>
            </w:r>
          </w:p>
        </w:tc>
      </w:tr>
      <w:tr w:rsidR="00557012" w14:paraId="54472A14" w14:textId="77777777" w:rsidTr="00EA1DC2">
        <w:trPr>
          <w:trHeight w:val="454"/>
        </w:trPr>
        <w:tc>
          <w:tcPr>
            <w:tcW w:w="3957" w:type="dxa"/>
            <w:gridSpan w:val="2"/>
            <w:tcBorders>
              <w:top w:val="single" w:sz="4" w:space="0" w:color="auto"/>
              <w:left w:val="single" w:sz="4" w:space="0" w:color="auto"/>
              <w:bottom w:val="single" w:sz="4" w:space="0" w:color="auto"/>
              <w:right w:val="single" w:sz="4" w:space="0" w:color="auto"/>
            </w:tcBorders>
            <w:vAlign w:val="center"/>
            <w:hideMark/>
          </w:tcPr>
          <w:p w14:paraId="42607B18" w14:textId="77777777" w:rsidR="00142DD7" w:rsidRDefault="00B12A83" w:rsidP="00EA1DC2">
            <w:pPr>
              <w:jc w:val="center"/>
              <w:rPr>
                <w:sz w:val="24"/>
              </w:rPr>
            </w:pPr>
            <w:r>
              <w:rPr>
                <w:rFonts w:hint="eastAsia"/>
                <w:sz w:val="24"/>
              </w:rPr>
              <w:t>姓名</w:t>
            </w:r>
          </w:p>
        </w:tc>
        <w:tc>
          <w:tcPr>
            <w:tcW w:w="2213" w:type="dxa"/>
            <w:tcBorders>
              <w:top w:val="single" w:sz="4" w:space="0" w:color="auto"/>
              <w:left w:val="single" w:sz="4" w:space="0" w:color="auto"/>
              <w:bottom w:val="single" w:sz="4" w:space="0" w:color="auto"/>
              <w:right w:val="single" w:sz="4" w:space="0" w:color="auto"/>
            </w:tcBorders>
            <w:vAlign w:val="center"/>
            <w:hideMark/>
          </w:tcPr>
          <w:p w14:paraId="0A5F107A" w14:textId="77777777" w:rsidR="00142DD7" w:rsidRDefault="00B12A83">
            <w:pPr>
              <w:jc w:val="center"/>
              <w:rPr>
                <w:sz w:val="24"/>
              </w:rPr>
            </w:pPr>
            <w:r>
              <w:rPr>
                <w:rFonts w:hint="eastAsia"/>
                <w:sz w:val="24"/>
              </w:rPr>
              <w:t>职称</w:t>
            </w:r>
          </w:p>
        </w:tc>
        <w:tc>
          <w:tcPr>
            <w:tcW w:w="2352" w:type="dxa"/>
            <w:tcBorders>
              <w:top w:val="single" w:sz="4" w:space="0" w:color="auto"/>
              <w:left w:val="single" w:sz="4" w:space="0" w:color="auto"/>
              <w:bottom w:val="single" w:sz="4" w:space="0" w:color="auto"/>
              <w:right w:val="single" w:sz="4" w:space="0" w:color="auto"/>
            </w:tcBorders>
            <w:vAlign w:val="center"/>
            <w:hideMark/>
          </w:tcPr>
          <w:p w14:paraId="7C07DA1B" w14:textId="77777777" w:rsidR="00142DD7" w:rsidRDefault="00B12A83">
            <w:pPr>
              <w:jc w:val="center"/>
              <w:rPr>
                <w:sz w:val="24"/>
              </w:rPr>
            </w:pPr>
            <w:r>
              <w:rPr>
                <w:rFonts w:hint="eastAsia"/>
                <w:sz w:val="24"/>
              </w:rPr>
              <w:t>签字</w:t>
            </w:r>
          </w:p>
        </w:tc>
      </w:tr>
      <w:tr w:rsidR="00557012" w14:paraId="427DAC32" w14:textId="77777777" w:rsidTr="00142DD7">
        <w:trPr>
          <w:trHeight w:val="454"/>
        </w:trPr>
        <w:tc>
          <w:tcPr>
            <w:tcW w:w="3957" w:type="dxa"/>
            <w:gridSpan w:val="2"/>
            <w:tcBorders>
              <w:top w:val="single" w:sz="4" w:space="0" w:color="auto"/>
              <w:left w:val="single" w:sz="4" w:space="0" w:color="auto"/>
              <w:bottom w:val="single" w:sz="4" w:space="0" w:color="auto"/>
              <w:right w:val="single" w:sz="4" w:space="0" w:color="auto"/>
            </w:tcBorders>
            <w:vAlign w:val="center"/>
            <w:hideMark/>
          </w:tcPr>
          <w:p w14:paraId="49262D3D" w14:textId="77777777" w:rsidR="00142DD7" w:rsidRDefault="00B12A83">
            <w:pPr>
              <w:jc w:val="center"/>
              <w:rPr>
                <w:sz w:val="24"/>
              </w:rPr>
            </w:pPr>
            <w:r>
              <w:rPr>
                <w:sz w:val="24"/>
              </w:rPr>
              <w:t>段春晖</w:t>
            </w:r>
          </w:p>
        </w:tc>
        <w:tc>
          <w:tcPr>
            <w:tcW w:w="2213" w:type="dxa"/>
            <w:tcBorders>
              <w:top w:val="single" w:sz="4" w:space="0" w:color="auto"/>
              <w:left w:val="single" w:sz="4" w:space="0" w:color="auto"/>
              <w:bottom w:val="single" w:sz="4" w:space="0" w:color="auto"/>
              <w:right w:val="single" w:sz="4" w:space="0" w:color="auto"/>
            </w:tcBorders>
            <w:vAlign w:val="center"/>
            <w:hideMark/>
          </w:tcPr>
          <w:p w14:paraId="58A24D2F" w14:textId="77777777" w:rsidR="00142DD7" w:rsidRDefault="00B12A83">
            <w:pPr>
              <w:jc w:val="center"/>
              <w:rPr>
                <w:sz w:val="24"/>
              </w:rPr>
            </w:pPr>
            <w:r>
              <w:rPr>
                <w:sz w:val="24"/>
              </w:rPr>
              <w:t>预聘副教授</w:t>
            </w:r>
          </w:p>
        </w:tc>
        <w:tc>
          <w:tcPr>
            <w:tcW w:w="2352" w:type="dxa"/>
            <w:tcBorders>
              <w:top w:val="single" w:sz="4" w:space="0" w:color="auto"/>
              <w:left w:val="single" w:sz="4" w:space="0" w:color="auto"/>
              <w:bottom w:val="single" w:sz="4" w:space="0" w:color="auto"/>
              <w:right w:val="single" w:sz="4" w:space="0" w:color="auto"/>
            </w:tcBorders>
            <w:vAlign w:val="center"/>
            <w:hideMark/>
          </w:tcPr>
          <w:p w14:paraId="6577DD9D" w14:textId="77777777" w:rsidR="00142DD7" w:rsidRDefault="00B12A83">
            <w:pPr>
              <w:jc w:val="center"/>
              <w:rPr>
                <w:sz w:val="24"/>
              </w:rPr>
            </w:pPr>
            <w:r>
              <w:rPr>
                <w:noProof/>
                <w:sz w:val="24"/>
              </w:rPr>
              <w:drawing>
                <wp:inline distT="0" distB="0" distL="0" distR="0" wp14:anchorId="4573319F" wp14:editId="6F437355">
                  <wp:extent cx="952500" cy="476250"/>
                  <wp:effectExtent l="0" t="0" r="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37853" name=""/>
                          <pic:cNvPicPr>
                            <a:picLocks noChangeAspect="1"/>
                          </pic:cNvPicPr>
                        </pic:nvPicPr>
                        <pic:blipFill>
                          <a:blip r:embed="rId28"/>
                          <a:stretch>
                            <a:fillRect/>
                          </a:stretch>
                        </pic:blipFill>
                        <pic:spPr>
                          <a:xfrm>
                            <a:off x="0" y="0"/>
                            <a:ext cx="952500" cy="476250"/>
                          </a:xfrm>
                          <a:prstGeom prst="rect">
                            <a:avLst/>
                          </a:prstGeom>
                        </pic:spPr>
                      </pic:pic>
                    </a:graphicData>
                  </a:graphic>
                </wp:inline>
              </w:drawing>
            </w:r>
          </w:p>
        </w:tc>
      </w:tr>
      <w:tr w:rsidR="00557012" w14:paraId="4F14D37B" w14:textId="77777777" w:rsidTr="00142DD7">
        <w:trPr>
          <w:trHeight w:val="454"/>
        </w:trPr>
        <w:tc>
          <w:tcPr>
            <w:tcW w:w="1799" w:type="dxa"/>
            <w:tcBorders>
              <w:top w:val="single" w:sz="4" w:space="0" w:color="auto"/>
              <w:left w:val="single" w:sz="4" w:space="0" w:color="auto"/>
              <w:bottom w:val="single" w:sz="4" w:space="0" w:color="auto"/>
              <w:right w:val="single" w:sz="4" w:space="0" w:color="auto"/>
            </w:tcBorders>
            <w:vAlign w:val="center"/>
            <w:hideMark/>
          </w:tcPr>
          <w:p w14:paraId="6A43E409" w14:textId="77777777" w:rsidR="00142DD7" w:rsidRDefault="00B12A83">
            <w:pPr>
              <w:jc w:val="center"/>
              <w:rPr>
                <w:sz w:val="24"/>
              </w:rPr>
            </w:pPr>
            <w:r>
              <w:rPr>
                <w:rFonts w:hint="eastAsia"/>
                <w:sz w:val="24"/>
              </w:rPr>
              <w:t>答辩委员会（小组）组员</w:t>
            </w:r>
          </w:p>
        </w:tc>
        <w:tc>
          <w:tcPr>
            <w:tcW w:w="2158" w:type="dxa"/>
            <w:tcBorders>
              <w:top w:val="single" w:sz="4" w:space="0" w:color="auto"/>
              <w:left w:val="single" w:sz="4" w:space="0" w:color="auto"/>
              <w:bottom w:val="single" w:sz="4" w:space="0" w:color="auto"/>
              <w:right w:val="single" w:sz="4" w:space="0" w:color="auto"/>
            </w:tcBorders>
            <w:vAlign w:val="center"/>
            <w:hideMark/>
          </w:tcPr>
          <w:p w14:paraId="4990205C" w14:textId="77777777" w:rsidR="00142DD7" w:rsidRDefault="00B12A83">
            <w:pPr>
              <w:jc w:val="center"/>
              <w:rPr>
                <w:sz w:val="24"/>
              </w:rPr>
            </w:pPr>
            <w:r>
              <w:rPr>
                <w:rFonts w:hint="eastAsia"/>
                <w:sz w:val="24"/>
              </w:rPr>
              <w:t>姓名</w:t>
            </w:r>
          </w:p>
        </w:tc>
        <w:tc>
          <w:tcPr>
            <w:tcW w:w="2213" w:type="dxa"/>
            <w:tcBorders>
              <w:top w:val="single" w:sz="4" w:space="0" w:color="auto"/>
              <w:left w:val="single" w:sz="4" w:space="0" w:color="auto"/>
              <w:bottom w:val="single" w:sz="4" w:space="0" w:color="auto"/>
              <w:right w:val="single" w:sz="4" w:space="0" w:color="auto"/>
            </w:tcBorders>
            <w:vAlign w:val="center"/>
            <w:hideMark/>
          </w:tcPr>
          <w:p w14:paraId="39364343" w14:textId="77777777" w:rsidR="00142DD7" w:rsidRDefault="00B12A83">
            <w:pPr>
              <w:jc w:val="center"/>
              <w:rPr>
                <w:sz w:val="24"/>
              </w:rPr>
            </w:pPr>
            <w:r>
              <w:rPr>
                <w:rFonts w:hint="eastAsia"/>
                <w:sz w:val="24"/>
              </w:rPr>
              <w:t>职称</w:t>
            </w:r>
          </w:p>
        </w:tc>
        <w:tc>
          <w:tcPr>
            <w:tcW w:w="2352" w:type="dxa"/>
            <w:tcBorders>
              <w:top w:val="single" w:sz="4" w:space="0" w:color="auto"/>
              <w:left w:val="single" w:sz="4" w:space="0" w:color="auto"/>
              <w:bottom w:val="single" w:sz="4" w:space="0" w:color="auto"/>
              <w:right w:val="single" w:sz="4" w:space="0" w:color="auto"/>
            </w:tcBorders>
            <w:vAlign w:val="center"/>
            <w:hideMark/>
          </w:tcPr>
          <w:p w14:paraId="71BF3302" w14:textId="77777777" w:rsidR="00142DD7" w:rsidRDefault="00B12A83">
            <w:pPr>
              <w:jc w:val="center"/>
              <w:rPr>
                <w:sz w:val="24"/>
              </w:rPr>
            </w:pPr>
            <w:r>
              <w:rPr>
                <w:rFonts w:hint="eastAsia"/>
                <w:sz w:val="24"/>
              </w:rPr>
              <w:t>签字</w:t>
            </w:r>
          </w:p>
        </w:tc>
      </w:tr>
      <w:tr w:rsidR="00557012" w14:paraId="2D491625" w14:textId="77777777" w:rsidTr="00142DD7">
        <w:trPr>
          <w:trHeight w:val="454"/>
        </w:trPr>
        <w:tc>
          <w:tcPr>
            <w:tcW w:w="1799" w:type="dxa"/>
            <w:tcBorders>
              <w:top w:val="single" w:sz="4" w:space="0" w:color="auto"/>
              <w:left w:val="single" w:sz="4" w:space="0" w:color="auto"/>
              <w:bottom w:val="single" w:sz="4" w:space="0" w:color="auto"/>
              <w:right w:val="single" w:sz="4" w:space="0" w:color="auto"/>
            </w:tcBorders>
            <w:vAlign w:val="center"/>
          </w:tcPr>
          <w:p w14:paraId="6D01E3FB" w14:textId="77777777" w:rsidR="00142DD7" w:rsidRDefault="00142DD7">
            <w:pPr>
              <w:jc w:val="center"/>
              <w:rPr>
                <w:sz w:val="24"/>
              </w:rPr>
            </w:pPr>
          </w:p>
        </w:tc>
        <w:tc>
          <w:tcPr>
            <w:tcW w:w="2158" w:type="dxa"/>
            <w:tcBorders>
              <w:top w:val="single" w:sz="4" w:space="0" w:color="auto"/>
              <w:left w:val="single" w:sz="4" w:space="0" w:color="auto"/>
              <w:bottom w:val="single" w:sz="4" w:space="0" w:color="auto"/>
              <w:right w:val="single" w:sz="4" w:space="0" w:color="auto"/>
            </w:tcBorders>
            <w:vAlign w:val="center"/>
            <w:hideMark/>
          </w:tcPr>
          <w:p w14:paraId="7C940D44" w14:textId="77777777" w:rsidR="00142DD7" w:rsidRDefault="00B12A83">
            <w:pPr>
              <w:jc w:val="center"/>
              <w:rPr>
                <w:sz w:val="24"/>
              </w:rPr>
            </w:pPr>
            <w:r>
              <w:rPr>
                <w:sz w:val="24"/>
              </w:rPr>
              <w:t>陆慧梅</w:t>
            </w:r>
          </w:p>
        </w:tc>
        <w:tc>
          <w:tcPr>
            <w:tcW w:w="2213" w:type="dxa"/>
            <w:tcBorders>
              <w:top w:val="single" w:sz="4" w:space="0" w:color="auto"/>
              <w:left w:val="single" w:sz="4" w:space="0" w:color="auto"/>
              <w:bottom w:val="single" w:sz="4" w:space="0" w:color="auto"/>
              <w:right w:val="single" w:sz="4" w:space="0" w:color="auto"/>
            </w:tcBorders>
            <w:vAlign w:val="center"/>
            <w:hideMark/>
          </w:tcPr>
          <w:p w14:paraId="56CDD7EC" w14:textId="77777777" w:rsidR="00142DD7" w:rsidRDefault="00B12A83">
            <w:pPr>
              <w:jc w:val="center"/>
              <w:rPr>
                <w:sz w:val="24"/>
              </w:rPr>
            </w:pPr>
            <w:r>
              <w:rPr>
                <w:sz w:val="24"/>
              </w:rPr>
              <w:t>副教授</w:t>
            </w:r>
          </w:p>
        </w:tc>
        <w:tc>
          <w:tcPr>
            <w:tcW w:w="2352" w:type="dxa"/>
            <w:tcBorders>
              <w:top w:val="single" w:sz="4" w:space="0" w:color="auto"/>
              <w:left w:val="single" w:sz="4" w:space="0" w:color="auto"/>
              <w:bottom w:val="single" w:sz="4" w:space="0" w:color="auto"/>
              <w:right w:val="single" w:sz="4" w:space="0" w:color="auto"/>
            </w:tcBorders>
            <w:vAlign w:val="center"/>
            <w:hideMark/>
          </w:tcPr>
          <w:p w14:paraId="31E15A11" w14:textId="77777777" w:rsidR="00142DD7" w:rsidRDefault="00B12A83">
            <w:pPr>
              <w:jc w:val="center"/>
              <w:rPr>
                <w:sz w:val="24"/>
              </w:rPr>
            </w:pPr>
            <w:r>
              <w:rPr>
                <w:noProof/>
                <w:sz w:val="24"/>
              </w:rPr>
              <w:drawing>
                <wp:inline distT="0" distB="0" distL="0" distR="0" wp14:anchorId="09AC642A" wp14:editId="358B6278">
                  <wp:extent cx="952500" cy="476250"/>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54813" name=""/>
                          <pic:cNvPicPr>
                            <a:picLocks noChangeAspect="1"/>
                          </pic:cNvPicPr>
                        </pic:nvPicPr>
                        <pic:blipFill>
                          <a:blip r:embed="rId14"/>
                          <a:stretch>
                            <a:fillRect/>
                          </a:stretch>
                        </pic:blipFill>
                        <pic:spPr>
                          <a:xfrm>
                            <a:off x="0" y="0"/>
                            <a:ext cx="952500" cy="476250"/>
                          </a:xfrm>
                          <a:prstGeom prst="rect">
                            <a:avLst/>
                          </a:prstGeom>
                        </pic:spPr>
                      </pic:pic>
                    </a:graphicData>
                  </a:graphic>
                </wp:inline>
              </w:drawing>
            </w:r>
          </w:p>
        </w:tc>
      </w:tr>
      <w:tr w:rsidR="00557012" w14:paraId="3C659832" w14:textId="77777777" w:rsidTr="00142DD7">
        <w:trPr>
          <w:trHeight w:val="454"/>
        </w:trPr>
        <w:tc>
          <w:tcPr>
            <w:tcW w:w="1799" w:type="dxa"/>
            <w:tcBorders>
              <w:top w:val="single" w:sz="4" w:space="0" w:color="auto"/>
              <w:left w:val="single" w:sz="4" w:space="0" w:color="auto"/>
              <w:bottom w:val="single" w:sz="4" w:space="0" w:color="auto"/>
              <w:right w:val="single" w:sz="4" w:space="0" w:color="auto"/>
            </w:tcBorders>
            <w:vAlign w:val="center"/>
          </w:tcPr>
          <w:p w14:paraId="67E3465B" w14:textId="77777777" w:rsidR="00142DD7" w:rsidRDefault="00142DD7">
            <w:pPr>
              <w:jc w:val="center"/>
              <w:rPr>
                <w:sz w:val="24"/>
              </w:rPr>
            </w:pPr>
          </w:p>
        </w:tc>
        <w:tc>
          <w:tcPr>
            <w:tcW w:w="2158" w:type="dxa"/>
            <w:tcBorders>
              <w:top w:val="single" w:sz="4" w:space="0" w:color="auto"/>
              <w:left w:val="single" w:sz="4" w:space="0" w:color="auto"/>
              <w:bottom w:val="single" w:sz="4" w:space="0" w:color="auto"/>
              <w:right w:val="single" w:sz="4" w:space="0" w:color="auto"/>
            </w:tcBorders>
            <w:vAlign w:val="center"/>
            <w:hideMark/>
          </w:tcPr>
          <w:p w14:paraId="150F04C0" w14:textId="77777777" w:rsidR="00142DD7" w:rsidRDefault="00B12A83">
            <w:pPr>
              <w:jc w:val="center"/>
              <w:rPr>
                <w:sz w:val="24"/>
              </w:rPr>
            </w:pPr>
            <w:r>
              <w:rPr>
                <w:sz w:val="24"/>
              </w:rPr>
              <w:t>余皓然</w:t>
            </w:r>
          </w:p>
        </w:tc>
        <w:tc>
          <w:tcPr>
            <w:tcW w:w="2213" w:type="dxa"/>
            <w:tcBorders>
              <w:top w:val="single" w:sz="4" w:space="0" w:color="auto"/>
              <w:left w:val="single" w:sz="4" w:space="0" w:color="auto"/>
              <w:bottom w:val="single" w:sz="4" w:space="0" w:color="auto"/>
              <w:right w:val="single" w:sz="4" w:space="0" w:color="auto"/>
            </w:tcBorders>
            <w:vAlign w:val="center"/>
            <w:hideMark/>
          </w:tcPr>
          <w:p w14:paraId="7C35FE9B" w14:textId="77777777" w:rsidR="00142DD7" w:rsidRDefault="00B12A83">
            <w:pPr>
              <w:jc w:val="center"/>
              <w:rPr>
                <w:sz w:val="24"/>
              </w:rPr>
            </w:pPr>
            <w:r>
              <w:rPr>
                <w:sz w:val="24"/>
              </w:rPr>
              <w:t>长聘副教授</w:t>
            </w:r>
          </w:p>
        </w:tc>
        <w:tc>
          <w:tcPr>
            <w:tcW w:w="2352" w:type="dxa"/>
            <w:tcBorders>
              <w:top w:val="single" w:sz="4" w:space="0" w:color="auto"/>
              <w:left w:val="single" w:sz="4" w:space="0" w:color="auto"/>
              <w:bottom w:val="single" w:sz="4" w:space="0" w:color="auto"/>
              <w:right w:val="single" w:sz="4" w:space="0" w:color="auto"/>
            </w:tcBorders>
            <w:vAlign w:val="center"/>
            <w:hideMark/>
          </w:tcPr>
          <w:p w14:paraId="3E757DBD" w14:textId="77777777" w:rsidR="00142DD7" w:rsidRDefault="00B12A83">
            <w:pPr>
              <w:jc w:val="center"/>
              <w:rPr>
                <w:sz w:val="24"/>
              </w:rPr>
            </w:pPr>
            <w:r>
              <w:rPr>
                <w:noProof/>
                <w:sz w:val="24"/>
              </w:rPr>
              <w:drawing>
                <wp:inline distT="0" distB="0" distL="0" distR="0" wp14:anchorId="3F4D6CD0" wp14:editId="18542B86">
                  <wp:extent cx="952500" cy="476250"/>
                  <wp:effectExtent l="0" t="0" r="0" b="0"/>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06079" name=""/>
                          <pic:cNvPicPr>
                            <a:picLocks noChangeAspect="1"/>
                          </pic:cNvPicPr>
                        </pic:nvPicPr>
                        <pic:blipFill>
                          <a:blip r:embed="rId29"/>
                          <a:stretch>
                            <a:fillRect/>
                          </a:stretch>
                        </pic:blipFill>
                        <pic:spPr>
                          <a:xfrm>
                            <a:off x="0" y="0"/>
                            <a:ext cx="952500" cy="476250"/>
                          </a:xfrm>
                          <a:prstGeom prst="rect">
                            <a:avLst/>
                          </a:prstGeom>
                        </pic:spPr>
                      </pic:pic>
                    </a:graphicData>
                  </a:graphic>
                </wp:inline>
              </w:drawing>
            </w:r>
          </w:p>
        </w:tc>
      </w:tr>
      <w:tr w:rsidR="00557012" w14:paraId="2C92C523" w14:textId="77777777" w:rsidTr="00142DD7">
        <w:trPr>
          <w:trHeight w:val="454"/>
        </w:trPr>
        <w:tc>
          <w:tcPr>
            <w:tcW w:w="1799" w:type="dxa"/>
            <w:tcBorders>
              <w:top w:val="single" w:sz="4" w:space="0" w:color="auto"/>
              <w:left w:val="single" w:sz="4" w:space="0" w:color="auto"/>
              <w:bottom w:val="single" w:sz="4" w:space="0" w:color="auto"/>
              <w:right w:val="single" w:sz="4" w:space="0" w:color="auto"/>
            </w:tcBorders>
            <w:vAlign w:val="center"/>
          </w:tcPr>
          <w:p w14:paraId="208C9C85" w14:textId="77777777" w:rsidR="00142DD7" w:rsidRDefault="00142DD7">
            <w:pPr>
              <w:jc w:val="center"/>
              <w:rPr>
                <w:sz w:val="24"/>
              </w:rPr>
            </w:pPr>
          </w:p>
        </w:tc>
        <w:tc>
          <w:tcPr>
            <w:tcW w:w="2158" w:type="dxa"/>
            <w:tcBorders>
              <w:top w:val="single" w:sz="4" w:space="0" w:color="auto"/>
              <w:left w:val="single" w:sz="4" w:space="0" w:color="auto"/>
              <w:bottom w:val="single" w:sz="4" w:space="0" w:color="auto"/>
              <w:right w:val="single" w:sz="4" w:space="0" w:color="auto"/>
            </w:tcBorders>
            <w:vAlign w:val="center"/>
            <w:hideMark/>
          </w:tcPr>
          <w:p w14:paraId="4D5D5270" w14:textId="77777777" w:rsidR="00142DD7" w:rsidRDefault="00B12A83">
            <w:pPr>
              <w:jc w:val="center"/>
              <w:rPr>
                <w:sz w:val="24"/>
              </w:rPr>
            </w:pPr>
            <w:r>
              <w:rPr>
                <w:sz w:val="24"/>
              </w:rPr>
              <w:t>段春晖</w:t>
            </w:r>
          </w:p>
        </w:tc>
        <w:tc>
          <w:tcPr>
            <w:tcW w:w="2213" w:type="dxa"/>
            <w:tcBorders>
              <w:top w:val="single" w:sz="4" w:space="0" w:color="auto"/>
              <w:left w:val="single" w:sz="4" w:space="0" w:color="auto"/>
              <w:bottom w:val="single" w:sz="4" w:space="0" w:color="auto"/>
              <w:right w:val="single" w:sz="4" w:space="0" w:color="auto"/>
            </w:tcBorders>
            <w:vAlign w:val="center"/>
            <w:hideMark/>
          </w:tcPr>
          <w:p w14:paraId="10306E67" w14:textId="77777777" w:rsidR="00142DD7" w:rsidRDefault="00B12A83">
            <w:pPr>
              <w:jc w:val="center"/>
              <w:rPr>
                <w:sz w:val="24"/>
              </w:rPr>
            </w:pPr>
            <w:r>
              <w:rPr>
                <w:sz w:val="24"/>
              </w:rPr>
              <w:t>预聘副教授</w:t>
            </w:r>
          </w:p>
        </w:tc>
        <w:tc>
          <w:tcPr>
            <w:tcW w:w="2352" w:type="dxa"/>
            <w:tcBorders>
              <w:top w:val="single" w:sz="4" w:space="0" w:color="auto"/>
              <w:left w:val="single" w:sz="4" w:space="0" w:color="auto"/>
              <w:bottom w:val="single" w:sz="4" w:space="0" w:color="auto"/>
              <w:right w:val="single" w:sz="4" w:space="0" w:color="auto"/>
            </w:tcBorders>
            <w:vAlign w:val="center"/>
            <w:hideMark/>
          </w:tcPr>
          <w:p w14:paraId="2D08257C" w14:textId="77777777" w:rsidR="00142DD7" w:rsidRDefault="00B12A83">
            <w:pPr>
              <w:jc w:val="center"/>
              <w:rPr>
                <w:sz w:val="24"/>
              </w:rPr>
            </w:pPr>
            <w:r>
              <w:rPr>
                <w:noProof/>
                <w:sz w:val="24"/>
              </w:rPr>
              <w:drawing>
                <wp:inline distT="0" distB="0" distL="0" distR="0" wp14:anchorId="701683DA" wp14:editId="2ACD29AC">
                  <wp:extent cx="952500" cy="476250"/>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24931" name=""/>
                          <pic:cNvPicPr>
                            <a:picLocks noChangeAspect="1"/>
                          </pic:cNvPicPr>
                        </pic:nvPicPr>
                        <pic:blipFill>
                          <a:blip r:embed="rId28"/>
                          <a:stretch>
                            <a:fillRect/>
                          </a:stretch>
                        </pic:blipFill>
                        <pic:spPr>
                          <a:xfrm>
                            <a:off x="0" y="0"/>
                            <a:ext cx="952500" cy="476250"/>
                          </a:xfrm>
                          <a:prstGeom prst="rect">
                            <a:avLst/>
                          </a:prstGeom>
                        </pic:spPr>
                      </pic:pic>
                    </a:graphicData>
                  </a:graphic>
                </wp:inline>
              </w:drawing>
            </w:r>
          </w:p>
        </w:tc>
      </w:tr>
      <w:tr w:rsidR="00557012" w14:paraId="5671806D" w14:textId="77777777" w:rsidTr="00142DD7">
        <w:trPr>
          <w:trHeight w:val="454"/>
        </w:trPr>
        <w:tc>
          <w:tcPr>
            <w:tcW w:w="1799" w:type="dxa"/>
            <w:tcBorders>
              <w:top w:val="single" w:sz="4" w:space="0" w:color="auto"/>
              <w:left w:val="single" w:sz="4" w:space="0" w:color="auto"/>
              <w:bottom w:val="single" w:sz="4" w:space="0" w:color="auto"/>
              <w:right w:val="single" w:sz="4" w:space="0" w:color="auto"/>
            </w:tcBorders>
            <w:vAlign w:val="center"/>
          </w:tcPr>
          <w:p w14:paraId="15A1A74F" w14:textId="77777777" w:rsidR="00142DD7" w:rsidRDefault="00142DD7">
            <w:pPr>
              <w:jc w:val="center"/>
              <w:rPr>
                <w:sz w:val="24"/>
              </w:rPr>
            </w:pPr>
          </w:p>
        </w:tc>
        <w:tc>
          <w:tcPr>
            <w:tcW w:w="2158" w:type="dxa"/>
            <w:tcBorders>
              <w:top w:val="single" w:sz="4" w:space="0" w:color="auto"/>
              <w:left w:val="single" w:sz="4" w:space="0" w:color="auto"/>
              <w:bottom w:val="single" w:sz="4" w:space="0" w:color="auto"/>
              <w:right w:val="single" w:sz="4" w:space="0" w:color="auto"/>
            </w:tcBorders>
            <w:vAlign w:val="center"/>
            <w:hideMark/>
          </w:tcPr>
          <w:p w14:paraId="759C4222" w14:textId="77777777" w:rsidR="00142DD7" w:rsidRDefault="00B12A83">
            <w:pPr>
              <w:jc w:val="center"/>
              <w:rPr>
                <w:sz w:val="24"/>
              </w:rPr>
            </w:pPr>
            <w:r>
              <w:rPr>
                <w:sz w:val="24"/>
              </w:rPr>
              <w:t>黎有琦</w:t>
            </w:r>
          </w:p>
        </w:tc>
        <w:tc>
          <w:tcPr>
            <w:tcW w:w="2213" w:type="dxa"/>
            <w:tcBorders>
              <w:top w:val="single" w:sz="4" w:space="0" w:color="auto"/>
              <w:left w:val="single" w:sz="4" w:space="0" w:color="auto"/>
              <w:bottom w:val="single" w:sz="4" w:space="0" w:color="auto"/>
              <w:right w:val="single" w:sz="4" w:space="0" w:color="auto"/>
            </w:tcBorders>
            <w:vAlign w:val="center"/>
            <w:hideMark/>
          </w:tcPr>
          <w:p w14:paraId="06A21AA6" w14:textId="77777777" w:rsidR="00142DD7" w:rsidRDefault="00B12A83">
            <w:pPr>
              <w:jc w:val="center"/>
              <w:rPr>
                <w:sz w:val="24"/>
              </w:rPr>
            </w:pPr>
            <w:r>
              <w:rPr>
                <w:sz w:val="24"/>
              </w:rPr>
              <w:t>助理教授</w:t>
            </w:r>
            <w:r>
              <w:rPr>
                <w:sz w:val="24"/>
              </w:rPr>
              <w:t>/</w:t>
            </w:r>
            <w:r>
              <w:rPr>
                <w:sz w:val="24"/>
              </w:rPr>
              <w:t>特别副研究员</w:t>
            </w:r>
          </w:p>
        </w:tc>
        <w:tc>
          <w:tcPr>
            <w:tcW w:w="2352" w:type="dxa"/>
            <w:tcBorders>
              <w:top w:val="single" w:sz="4" w:space="0" w:color="auto"/>
              <w:left w:val="single" w:sz="4" w:space="0" w:color="auto"/>
              <w:bottom w:val="single" w:sz="4" w:space="0" w:color="auto"/>
              <w:right w:val="single" w:sz="4" w:space="0" w:color="auto"/>
            </w:tcBorders>
            <w:vAlign w:val="center"/>
            <w:hideMark/>
          </w:tcPr>
          <w:p w14:paraId="13E5155E" w14:textId="77777777" w:rsidR="00142DD7" w:rsidRDefault="00B12A83">
            <w:pPr>
              <w:jc w:val="center"/>
              <w:rPr>
                <w:sz w:val="24"/>
              </w:rPr>
            </w:pPr>
            <w:r>
              <w:rPr>
                <w:noProof/>
                <w:sz w:val="24"/>
              </w:rPr>
              <w:drawing>
                <wp:inline distT="0" distB="0" distL="0" distR="0" wp14:anchorId="1BC47F7B" wp14:editId="5C5B5CE9">
                  <wp:extent cx="952500" cy="476250"/>
                  <wp:effectExtent l="0" t="0" r="0" b="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6312" name=""/>
                          <pic:cNvPicPr>
                            <a:picLocks noChangeAspect="1"/>
                          </pic:cNvPicPr>
                        </pic:nvPicPr>
                        <pic:blipFill>
                          <a:blip r:embed="rId30"/>
                          <a:stretch>
                            <a:fillRect/>
                          </a:stretch>
                        </pic:blipFill>
                        <pic:spPr>
                          <a:xfrm>
                            <a:off x="0" y="0"/>
                            <a:ext cx="952500" cy="476250"/>
                          </a:xfrm>
                          <a:prstGeom prst="rect">
                            <a:avLst/>
                          </a:prstGeom>
                        </pic:spPr>
                      </pic:pic>
                    </a:graphicData>
                  </a:graphic>
                </wp:inline>
              </w:drawing>
            </w:r>
          </w:p>
        </w:tc>
      </w:tr>
      <w:tr w:rsidR="00557012" w14:paraId="13AA18C7" w14:textId="77777777" w:rsidTr="00142DD7">
        <w:trPr>
          <w:trHeight w:val="454"/>
        </w:trPr>
        <w:tc>
          <w:tcPr>
            <w:tcW w:w="1799" w:type="dxa"/>
            <w:tcBorders>
              <w:top w:val="single" w:sz="4" w:space="0" w:color="auto"/>
              <w:left w:val="single" w:sz="4" w:space="0" w:color="auto"/>
              <w:bottom w:val="single" w:sz="4" w:space="0" w:color="auto"/>
              <w:right w:val="single" w:sz="4" w:space="0" w:color="auto"/>
            </w:tcBorders>
            <w:vAlign w:val="center"/>
          </w:tcPr>
          <w:p w14:paraId="5B58C829" w14:textId="77777777" w:rsidR="00142DD7" w:rsidRDefault="00142DD7">
            <w:pPr>
              <w:jc w:val="center"/>
              <w:rPr>
                <w:sz w:val="24"/>
              </w:rPr>
            </w:pPr>
          </w:p>
        </w:tc>
        <w:tc>
          <w:tcPr>
            <w:tcW w:w="2158" w:type="dxa"/>
            <w:tcBorders>
              <w:top w:val="single" w:sz="4" w:space="0" w:color="auto"/>
              <w:left w:val="single" w:sz="4" w:space="0" w:color="auto"/>
              <w:bottom w:val="single" w:sz="4" w:space="0" w:color="auto"/>
              <w:right w:val="single" w:sz="4" w:space="0" w:color="auto"/>
            </w:tcBorders>
            <w:vAlign w:val="center"/>
            <w:hideMark/>
          </w:tcPr>
          <w:p w14:paraId="7803C2AE" w14:textId="77777777" w:rsidR="00142DD7" w:rsidRDefault="00B12A83">
            <w:pPr>
              <w:jc w:val="center"/>
              <w:rPr>
                <w:sz w:val="24"/>
              </w:rPr>
            </w:pPr>
            <w:r>
              <w:rPr>
                <w:sz w:val="24"/>
              </w:rPr>
              <w:t>韩峰</w:t>
            </w:r>
          </w:p>
        </w:tc>
        <w:tc>
          <w:tcPr>
            <w:tcW w:w="2213" w:type="dxa"/>
            <w:tcBorders>
              <w:top w:val="single" w:sz="4" w:space="0" w:color="auto"/>
              <w:left w:val="single" w:sz="4" w:space="0" w:color="auto"/>
              <w:bottom w:val="single" w:sz="4" w:space="0" w:color="auto"/>
              <w:right w:val="single" w:sz="4" w:space="0" w:color="auto"/>
            </w:tcBorders>
            <w:vAlign w:val="center"/>
            <w:hideMark/>
          </w:tcPr>
          <w:p w14:paraId="43507BBB" w14:textId="77777777" w:rsidR="00142DD7" w:rsidRDefault="00B12A83">
            <w:pPr>
              <w:jc w:val="center"/>
              <w:rPr>
                <w:sz w:val="24"/>
              </w:rPr>
            </w:pPr>
            <w:r>
              <w:rPr>
                <w:sz w:val="24"/>
              </w:rPr>
              <w:t>工程师</w:t>
            </w:r>
          </w:p>
        </w:tc>
        <w:tc>
          <w:tcPr>
            <w:tcW w:w="2352" w:type="dxa"/>
            <w:tcBorders>
              <w:top w:val="single" w:sz="4" w:space="0" w:color="auto"/>
              <w:left w:val="single" w:sz="4" w:space="0" w:color="auto"/>
              <w:bottom w:val="single" w:sz="4" w:space="0" w:color="auto"/>
              <w:right w:val="single" w:sz="4" w:space="0" w:color="auto"/>
            </w:tcBorders>
            <w:vAlign w:val="center"/>
            <w:hideMark/>
          </w:tcPr>
          <w:p w14:paraId="01A78BC8" w14:textId="77777777" w:rsidR="00142DD7" w:rsidRDefault="00B12A83">
            <w:pPr>
              <w:jc w:val="center"/>
              <w:rPr>
                <w:sz w:val="24"/>
              </w:rPr>
            </w:pPr>
            <w:r>
              <w:rPr>
                <w:noProof/>
                <w:sz w:val="24"/>
              </w:rPr>
              <w:drawing>
                <wp:inline distT="0" distB="0" distL="0" distR="0" wp14:anchorId="38083E92" wp14:editId="2F553E68">
                  <wp:extent cx="952500" cy="476250"/>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33894" name=""/>
                          <pic:cNvPicPr>
                            <a:picLocks noChangeAspect="1"/>
                          </pic:cNvPicPr>
                        </pic:nvPicPr>
                        <pic:blipFill>
                          <a:blip r:embed="rId31"/>
                          <a:stretch>
                            <a:fillRect/>
                          </a:stretch>
                        </pic:blipFill>
                        <pic:spPr>
                          <a:xfrm>
                            <a:off x="0" y="0"/>
                            <a:ext cx="952500" cy="476250"/>
                          </a:xfrm>
                          <a:prstGeom prst="rect">
                            <a:avLst/>
                          </a:prstGeom>
                        </pic:spPr>
                      </pic:pic>
                    </a:graphicData>
                  </a:graphic>
                </wp:inline>
              </w:drawing>
            </w:r>
          </w:p>
        </w:tc>
      </w:tr>
      <w:tr w:rsidR="00557012" w14:paraId="24361F7A" w14:textId="77777777" w:rsidTr="00142DD7">
        <w:trPr>
          <w:trHeight w:val="454"/>
        </w:trPr>
        <w:tc>
          <w:tcPr>
            <w:tcW w:w="1799" w:type="dxa"/>
            <w:tcBorders>
              <w:top w:val="single" w:sz="4" w:space="0" w:color="auto"/>
              <w:left w:val="single" w:sz="4" w:space="0" w:color="auto"/>
              <w:bottom w:val="single" w:sz="4" w:space="0" w:color="auto"/>
              <w:right w:val="single" w:sz="4" w:space="0" w:color="auto"/>
            </w:tcBorders>
            <w:vAlign w:val="center"/>
          </w:tcPr>
          <w:p w14:paraId="7F8548B5" w14:textId="77777777" w:rsidR="00142DD7" w:rsidRDefault="00142DD7">
            <w:pPr>
              <w:jc w:val="center"/>
              <w:rPr>
                <w:sz w:val="24"/>
              </w:rPr>
            </w:pPr>
          </w:p>
        </w:tc>
        <w:tc>
          <w:tcPr>
            <w:tcW w:w="2158" w:type="dxa"/>
            <w:tcBorders>
              <w:top w:val="single" w:sz="4" w:space="0" w:color="auto"/>
              <w:left w:val="single" w:sz="4" w:space="0" w:color="auto"/>
              <w:bottom w:val="single" w:sz="4" w:space="0" w:color="auto"/>
              <w:right w:val="single" w:sz="4" w:space="0" w:color="auto"/>
            </w:tcBorders>
            <w:vAlign w:val="center"/>
            <w:hideMark/>
          </w:tcPr>
          <w:p w14:paraId="374338DC" w14:textId="77777777" w:rsidR="00142DD7" w:rsidRDefault="00142DD7">
            <w:pPr>
              <w:jc w:val="center"/>
              <w:rPr>
                <w:sz w:val="24"/>
              </w:rPr>
            </w:pPr>
          </w:p>
        </w:tc>
        <w:tc>
          <w:tcPr>
            <w:tcW w:w="2213" w:type="dxa"/>
            <w:tcBorders>
              <w:top w:val="single" w:sz="4" w:space="0" w:color="auto"/>
              <w:left w:val="single" w:sz="4" w:space="0" w:color="auto"/>
              <w:bottom w:val="single" w:sz="4" w:space="0" w:color="auto"/>
              <w:right w:val="single" w:sz="4" w:space="0" w:color="auto"/>
            </w:tcBorders>
            <w:vAlign w:val="center"/>
            <w:hideMark/>
          </w:tcPr>
          <w:p w14:paraId="28E91DC6" w14:textId="77777777" w:rsidR="00142DD7" w:rsidRDefault="00142DD7">
            <w:pPr>
              <w:jc w:val="center"/>
              <w:rPr>
                <w:sz w:val="24"/>
              </w:rPr>
            </w:pPr>
          </w:p>
        </w:tc>
        <w:tc>
          <w:tcPr>
            <w:tcW w:w="2352" w:type="dxa"/>
            <w:tcBorders>
              <w:top w:val="single" w:sz="4" w:space="0" w:color="auto"/>
              <w:left w:val="single" w:sz="4" w:space="0" w:color="auto"/>
              <w:bottom w:val="single" w:sz="4" w:space="0" w:color="auto"/>
              <w:right w:val="single" w:sz="4" w:space="0" w:color="auto"/>
            </w:tcBorders>
            <w:vAlign w:val="center"/>
            <w:hideMark/>
          </w:tcPr>
          <w:p w14:paraId="12280435" w14:textId="77777777" w:rsidR="00142DD7" w:rsidRDefault="00142DD7">
            <w:pPr>
              <w:jc w:val="center"/>
              <w:rPr>
                <w:sz w:val="24"/>
              </w:rPr>
            </w:pPr>
          </w:p>
        </w:tc>
      </w:tr>
      <w:tr w:rsidR="00557012" w14:paraId="5BA7B3B4" w14:textId="77777777" w:rsidTr="00142DD7">
        <w:trPr>
          <w:trHeight w:val="454"/>
        </w:trPr>
        <w:tc>
          <w:tcPr>
            <w:tcW w:w="1799" w:type="dxa"/>
            <w:tcBorders>
              <w:top w:val="single" w:sz="4" w:space="0" w:color="auto"/>
              <w:left w:val="single" w:sz="4" w:space="0" w:color="auto"/>
              <w:bottom w:val="single" w:sz="4" w:space="0" w:color="auto"/>
              <w:right w:val="single" w:sz="4" w:space="0" w:color="auto"/>
            </w:tcBorders>
            <w:vAlign w:val="center"/>
          </w:tcPr>
          <w:p w14:paraId="4B6243F7" w14:textId="77777777" w:rsidR="00142DD7" w:rsidRDefault="00142DD7">
            <w:pPr>
              <w:jc w:val="center"/>
              <w:rPr>
                <w:sz w:val="24"/>
              </w:rPr>
            </w:pPr>
          </w:p>
        </w:tc>
        <w:tc>
          <w:tcPr>
            <w:tcW w:w="2158" w:type="dxa"/>
            <w:tcBorders>
              <w:top w:val="single" w:sz="4" w:space="0" w:color="auto"/>
              <w:left w:val="single" w:sz="4" w:space="0" w:color="auto"/>
              <w:bottom w:val="single" w:sz="4" w:space="0" w:color="auto"/>
              <w:right w:val="single" w:sz="4" w:space="0" w:color="auto"/>
            </w:tcBorders>
            <w:vAlign w:val="center"/>
            <w:hideMark/>
          </w:tcPr>
          <w:p w14:paraId="13D640DC" w14:textId="77777777" w:rsidR="00142DD7" w:rsidRDefault="00142DD7">
            <w:pPr>
              <w:jc w:val="center"/>
              <w:rPr>
                <w:sz w:val="24"/>
              </w:rPr>
            </w:pPr>
          </w:p>
        </w:tc>
        <w:tc>
          <w:tcPr>
            <w:tcW w:w="2213" w:type="dxa"/>
            <w:tcBorders>
              <w:top w:val="single" w:sz="4" w:space="0" w:color="auto"/>
              <w:left w:val="single" w:sz="4" w:space="0" w:color="auto"/>
              <w:bottom w:val="single" w:sz="4" w:space="0" w:color="auto"/>
              <w:right w:val="single" w:sz="4" w:space="0" w:color="auto"/>
            </w:tcBorders>
            <w:vAlign w:val="center"/>
            <w:hideMark/>
          </w:tcPr>
          <w:p w14:paraId="1D830181" w14:textId="77777777" w:rsidR="00142DD7" w:rsidRDefault="00142DD7">
            <w:pPr>
              <w:jc w:val="center"/>
              <w:rPr>
                <w:sz w:val="24"/>
              </w:rPr>
            </w:pPr>
          </w:p>
        </w:tc>
        <w:tc>
          <w:tcPr>
            <w:tcW w:w="2352" w:type="dxa"/>
            <w:tcBorders>
              <w:top w:val="single" w:sz="4" w:space="0" w:color="auto"/>
              <w:left w:val="single" w:sz="4" w:space="0" w:color="auto"/>
              <w:bottom w:val="single" w:sz="4" w:space="0" w:color="auto"/>
              <w:right w:val="single" w:sz="4" w:space="0" w:color="auto"/>
            </w:tcBorders>
            <w:vAlign w:val="center"/>
            <w:hideMark/>
          </w:tcPr>
          <w:p w14:paraId="45DD7393" w14:textId="77777777" w:rsidR="00142DD7" w:rsidRDefault="00142DD7">
            <w:pPr>
              <w:jc w:val="center"/>
              <w:rPr>
                <w:sz w:val="24"/>
              </w:rPr>
            </w:pPr>
          </w:p>
        </w:tc>
      </w:tr>
      <w:tr w:rsidR="00557012" w14:paraId="34623B17" w14:textId="77777777" w:rsidTr="00142DD7">
        <w:trPr>
          <w:trHeight w:val="454"/>
        </w:trPr>
        <w:tc>
          <w:tcPr>
            <w:tcW w:w="1799" w:type="dxa"/>
            <w:tcBorders>
              <w:top w:val="single" w:sz="4" w:space="0" w:color="auto"/>
              <w:left w:val="single" w:sz="4" w:space="0" w:color="auto"/>
              <w:bottom w:val="single" w:sz="4" w:space="0" w:color="auto"/>
              <w:right w:val="single" w:sz="4" w:space="0" w:color="auto"/>
            </w:tcBorders>
            <w:vAlign w:val="center"/>
          </w:tcPr>
          <w:p w14:paraId="4BA5F068" w14:textId="77777777" w:rsidR="00142DD7" w:rsidRDefault="00142DD7">
            <w:pPr>
              <w:jc w:val="center"/>
              <w:rPr>
                <w:sz w:val="24"/>
              </w:rPr>
            </w:pPr>
          </w:p>
        </w:tc>
        <w:tc>
          <w:tcPr>
            <w:tcW w:w="2158" w:type="dxa"/>
            <w:tcBorders>
              <w:top w:val="single" w:sz="4" w:space="0" w:color="auto"/>
              <w:left w:val="single" w:sz="4" w:space="0" w:color="auto"/>
              <w:bottom w:val="single" w:sz="4" w:space="0" w:color="auto"/>
              <w:right w:val="single" w:sz="4" w:space="0" w:color="auto"/>
            </w:tcBorders>
            <w:vAlign w:val="center"/>
            <w:hideMark/>
          </w:tcPr>
          <w:p w14:paraId="3804B4D3" w14:textId="77777777" w:rsidR="00142DD7" w:rsidRDefault="00142DD7">
            <w:pPr>
              <w:jc w:val="center"/>
              <w:rPr>
                <w:sz w:val="24"/>
              </w:rPr>
            </w:pPr>
          </w:p>
        </w:tc>
        <w:tc>
          <w:tcPr>
            <w:tcW w:w="2213" w:type="dxa"/>
            <w:tcBorders>
              <w:top w:val="single" w:sz="4" w:space="0" w:color="auto"/>
              <w:left w:val="single" w:sz="4" w:space="0" w:color="auto"/>
              <w:bottom w:val="single" w:sz="4" w:space="0" w:color="auto"/>
              <w:right w:val="single" w:sz="4" w:space="0" w:color="auto"/>
            </w:tcBorders>
            <w:vAlign w:val="center"/>
            <w:hideMark/>
          </w:tcPr>
          <w:p w14:paraId="2799E3D6" w14:textId="77777777" w:rsidR="00142DD7" w:rsidRDefault="00142DD7">
            <w:pPr>
              <w:jc w:val="center"/>
              <w:rPr>
                <w:sz w:val="24"/>
              </w:rPr>
            </w:pPr>
          </w:p>
        </w:tc>
        <w:tc>
          <w:tcPr>
            <w:tcW w:w="2352" w:type="dxa"/>
            <w:tcBorders>
              <w:top w:val="single" w:sz="4" w:space="0" w:color="auto"/>
              <w:left w:val="single" w:sz="4" w:space="0" w:color="auto"/>
              <w:bottom w:val="single" w:sz="4" w:space="0" w:color="auto"/>
              <w:right w:val="single" w:sz="4" w:space="0" w:color="auto"/>
            </w:tcBorders>
            <w:vAlign w:val="center"/>
            <w:hideMark/>
          </w:tcPr>
          <w:p w14:paraId="55C652C5" w14:textId="77777777" w:rsidR="00142DD7" w:rsidRDefault="00142DD7">
            <w:pPr>
              <w:jc w:val="center"/>
              <w:rPr>
                <w:sz w:val="24"/>
              </w:rPr>
            </w:pPr>
          </w:p>
        </w:tc>
      </w:tr>
      <w:tr w:rsidR="00557012" w14:paraId="16BACCBB" w14:textId="77777777" w:rsidTr="00142DD7">
        <w:trPr>
          <w:trHeight w:val="2835"/>
        </w:trPr>
        <w:tc>
          <w:tcPr>
            <w:tcW w:w="8522" w:type="dxa"/>
            <w:gridSpan w:val="4"/>
            <w:tcBorders>
              <w:top w:val="single" w:sz="4" w:space="0" w:color="auto"/>
              <w:left w:val="single" w:sz="4" w:space="0" w:color="auto"/>
              <w:bottom w:val="single" w:sz="4" w:space="0" w:color="auto"/>
              <w:right w:val="single" w:sz="4" w:space="0" w:color="auto"/>
            </w:tcBorders>
          </w:tcPr>
          <w:p w14:paraId="3781ADEF" w14:textId="77777777" w:rsidR="00142DD7" w:rsidRDefault="00B12A83" w:rsidP="008D2EB6">
            <w:pPr>
              <w:spacing w:beforeLines="50" w:before="156"/>
              <w:rPr>
                <w:sz w:val="24"/>
              </w:rPr>
            </w:pPr>
            <w:r>
              <w:rPr>
                <w:rFonts w:hint="eastAsia"/>
                <w:sz w:val="24"/>
              </w:rPr>
              <w:t>答辩中提出的主要问题及回答的简要情况：</w:t>
            </w:r>
          </w:p>
          <w:p w14:paraId="04FA75BB" w14:textId="77777777" w:rsidR="00142DD7" w:rsidRDefault="00B12A83" w:rsidP="008D2EB6">
            <w:pPr>
              <w:spacing w:beforeLines="50" w:before="156"/>
              <w:ind w:firstLineChars="200" w:firstLine="480"/>
              <w:rPr>
                <w:sz w:val="24"/>
              </w:rPr>
            </w:pPr>
            <w:r>
              <w:rPr>
                <w:sz w:val="24"/>
              </w:rPr>
              <w:t>Q1:Alien</w:t>
            </w:r>
            <w:r>
              <w:rPr>
                <w:sz w:val="24"/>
              </w:rPr>
              <w:t>有什么优势，为什么要移植到</w:t>
            </w:r>
            <w:r>
              <w:rPr>
                <w:sz w:val="24"/>
              </w:rPr>
              <w:t>x86_64</w:t>
            </w:r>
            <w:r>
              <w:rPr>
                <w:sz w:val="24"/>
              </w:rPr>
              <w:t>？</w:t>
            </w:r>
          </w:p>
          <w:p w14:paraId="17833A7D" w14:textId="77777777" w:rsidR="00557012" w:rsidRDefault="00B12A83">
            <w:pPr>
              <w:spacing w:beforeLines="50" w:before="156"/>
              <w:ind w:firstLineChars="200" w:firstLine="480"/>
              <w:jc w:val="left"/>
            </w:pPr>
            <w:r>
              <w:rPr>
                <w:sz w:val="24"/>
              </w:rPr>
              <w:t>A1:Alien</w:t>
            </w:r>
            <w:r>
              <w:rPr>
                <w:sz w:val="24"/>
              </w:rPr>
              <w:t>用</w:t>
            </w:r>
            <w:r>
              <w:rPr>
                <w:sz w:val="24"/>
              </w:rPr>
              <w:t>Rust</w:t>
            </w:r>
            <w:r>
              <w:rPr>
                <w:sz w:val="24"/>
              </w:rPr>
              <w:t>语言来保证安全设计。</w:t>
            </w:r>
            <w:r>
              <w:rPr>
                <w:sz w:val="24"/>
              </w:rPr>
              <w:t>Alien</w:t>
            </w:r>
            <w:r>
              <w:rPr>
                <w:sz w:val="24"/>
              </w:rPr>
              <w:t>把内核功能按职责拆分成域，域之间通过公开接口交互，功能和边界划分明确。域的实现强制使用</w:t>
            </w:r>
            <w:r>
              <w:rPr>
                <w:sz w:val="24"/>
              </w:rPr>
              <w:t>safe Rust</w:t>
            </w:r>
            <w:r>
              <w:rPr>
                <w:sz w:val="24"/>
              </w:rPr>
              <w:t>，底层的</w:t>
            </w:r>
            <w:r>
              <w:rPr>
                <w:sz w:val="24"/>
              </w:rPr>
              <w:t>unsafe</w:t>
            </w:r>
            <w:r>
              <w:rPr>
                <w:sz w:val="24"/>
              </w:rPr>
              <w:t>操作由</w:t>
            </w:r>
            <w:r>
              <w:rPr>
                <w:sz w:val="24"/>
              </w:rPr>
              <w:t>TCB</w:t>
            </w:r>
            <w:r>
              <w:rPr>
                <w:sz w:val="24"/>
              </w:rPr>
              <w:t>封装成安全接口，保证域自身的内存安全。在这个基础上，内核加载域时会自动设置故障隔离代理和热升级代理，用来捕获错误和执行运行时升级，避免错误泄漏到其它模块，也方便开发者维护域的实现。</w:t>
            </w:r>
            <w:r>
              <w:rPr>
                <w:sz w:val="24"/>
              </w:rPr>
              <w:t>Alien</w:t>
            </w:r>
            <w:r>
              <w:rPr>
                <w:sz w:val="24"/>
              </w:rPr>
              <w:t>原本只支持</w:t>
            </w:r>
            <w:r>
              <w:rPr>
                <w:sz w:val="24"/>
              </w:rPr>
              <w:t>RISC-V</w:t>
            </w:r>
            <w:r>
              <w:rPr>
                <w:sz w:val="24"/>
              </w:rPr>
              <w:t>，移植到</w:t>
            </w:r>
            <w:r>
              <w:rPr>
                <w:sz w:val="24"/>
              </w:rPr>
              <w:t>x86_64</w:t>
            </w:r>
            <w:r>
              <w:rPr>
                <w:sz w:val="24"/>
              </w:rPr>
              <w:t>能将此工作从</w:t>
            </w:r>
            <w:r>
              <w:rPr>
                <w:sz w:val="24"/>
              </w:rPr>
              <w:t>RISC-V</w:t>
            </w:r>
            <w:r>
              <w:rPr>
                <w:sz w:val="24"/>
              </w:rPr>
              <w:t>扩展到多架构，并检验域隔离设计在</w:t>
            </w:r>
            <w:r>
              <w:rPr>
                <w:sz w:val="24"/>
              </w:rPr>
              <w:t>x86_64</w:t>
            </w:r>
            <w:r>
              <w:rPr>
                <w:sz w:val="24"/>
              </w:rPr>
              <w:t>上的可行性，然后引入</w:t>
            </w:r>
            <w:r>
              <w:rPr>
                <w:sz w:val="24"/>
              </w:rPr>
              <w:t>x86_64</w:t>
            </w:r>
            <w:r>
              <w:rPr>
                <w:sz w:val="24"/>
              </w:rPr>
              <w:t>的若干特性。</w:t>
            </w:r>
          </w:p>
          <w:p w14:paraId="20677FB0" w14:textId="77777777" w:rsidR="00557012" w:rsidRDefault="00B12A83">
            <w:pPr>
              <w:spacing w:beforeLines="50" w:before="156"/>
              <w:ind w:firstLineChars="200" w:firstLine="480"/>
              <w:jc w:val="left"/>
            </w:pPr>
            <w:r>
              <w:rPr>
                <w:sz w:val="24"/>
              </w:rPr>
              <w:t>Q2:</w:t>
            </w:r>
            <w:r>
              <w:rPr>
                <w:sz w:val="24"/>
              </w:rPr>
              <w:t>为什么用</w:t>
            </w:r>
            <w:r>
              <w:rPr>
                <w:sz w:val="24"/>
              </w:rPr>
              <w:t>RISC-V</w:t>
            </w:r>
            <w:r>
              <w:rPr>
                <w:sz w:val="24"/>
              </w:rPr>
              <w:t>的</w:t>
            </w:r>
            <w:r>
              <w:rPr>
                <w:sz w:val="24"/>
              </w:rPr>
              <w:t>Alien</w:t>
            </w:r>
            <w:r>
              <w:rPr>
                <w:sz w:val="24"/>
              </w:rPr>
              <w:t>作为后续</w:t>
            </w:r>
            <w:r>
              <w:rPr>
                <w:sz w:val="24"/>
              </w:rPr>
              <w:t>x86_64</w:t>
            </w:r>
            <w:r>
              <w:rPr>
                <w:sz w:val="24"/>
              </w:rPr>
              <w:t>移植的基础，而不是直接重</w:t>
            </w:r>
            <w:r>
              <w:rPr>
                <w:sz w:val="24"/>
              </w:rPr>
              <w:lastRenderedPageBreak/>
              <w:t>写一个新系统？</w:t>
            </w:r>
          </w:p>
          <w:p w14:paraId="3D9A5835" w14:textId="77777777" w:rsidR="00557012" w:rsidRDefault="00B12A83">
            <w:pPr>
              <w:spacing w:beforeLines="50" w:before="156"/>
              <w:ind w:firstLineChars="200" w:firstLine="480"/>
              <w:jc w:val="left"/>
            </w:pPr>
            <w:r>
              <w:rPr>
                <w:sz w:val="24"/>
              </w:rPr>
              <w:t>A2:</w:t>
            </w:r>
            <w:r>
              <w:rPr>
                <w:sz w:val="24"/>
              </w:rPr>
              <w:t>因为</w:t>
            </w:r>
            <w:r>
              <w:rPr>
                <w:sz w:val="24"/>
              </w:rPr>
              <w:t>Alien</w:t>
            </w:r>
            <w:r>
              <w:rPr>
                <w:sz w:val="24"/>
              </w:rPr>
              <w:t>的核心机制已经把功能、接口和边界整理成了相对稳定的框架，迁移时可以优先复用域机制、共享堆通信和域管理逻辑，只把平台相关部分收敛到启动、异常、设备和内存抽象上。这样既能降低移植成本，也能验证原有隔离设计在</w:t>
            </w:r>
            <w:r>
              <w:rPr>
                <w:sz w:val="24"/>
              </w:rPr>
              <w:t>x86_64</w:t>
            </w:r>
            <w:r>
              <w:rPr>
                <w:sz w:val="24"/>
              </w:rPr>
              <w:t>上的可行性。</w:t>
            </w:r>
          </w:p>
          <w:p w14:paraId="6536B7DA" w14:textId="77777777" w:rsidR="00557012" w:rsidRDefault="00B12A83">
            <w:pPr>
              <w:spacing w:beforeLines="50" w:before="156"/>
              <w:ind w:firstLineChars="200" w:firstLine="480"/>
              <w:jc w:val="left"/>
            </w:pPr>
            <w:r>
              <w:rPr>
                <w:sz w:val="24"/>
              </w:rPr>
              <w:t>Q3:</w:t>
            </w:r>
            <w:r>
              <w:rPr>
                <w:sz w:val="24"/>
              </w:rPr>
              <w:t>原有的</w:t>
            </w:r>
            <w:r>
              <w:rPr>
                <w:sz w:val="24"/>
              </w:rPr>
              <w:t>RISC-V</w:t>
            </w:r>
            <w:r>
              <w:rPr>
                <w:sz w:val="24"/>
              </w:rPr>
              <w:t>路径是否受到影响？</w:t>
            </w:r>
          </w:p>
          <w:p w14:paraId="7F3814C9" w14:textId="77777777" w:rsidR="00557012" w:rsidRDefault="00B12A83">
            <w:pPr>
              <w:spacing w:beforeLines="50" w:before="156"/>
              <w:ind w:firstLineChars="200" w:firstLine="480"/>
              <w:jc w:val="left"/>
            </w:pPr>
            <w:r>
              <w:rPr>
                <w:sz w:val="24"/>
              </w:rPr>
              <w:t>A3</w:t>
            </w:r>
            <w:r>
              <w:rPr>
                <w:sz w:val="24"/>
              </w:rPr>
              <w:t>：原有的</w:t>
            </w:r>
            <w:r>
              <w:rPr>
                <w:sz w:val="24"/>
              </w:rPr>
              <w:t>RISC-V</w:t>
            </w:r>
            <w:r>
              <w:rPr>
                <w:sz w:val="24"/>
              </w:rPr>
              <w:t>实现仍正常工作，与</w:t>
            </w:r>
            <w:r>
              <w:rPr>
                <w:sz w:val="24"/>
              </w:rPr>
              <w:t>x86_64</w:t>
            </w:r>
            <w:r>
              <w:rPr>
                <w:sz w:val="24"/>
              </w:rPr>
              <w:t>侧一样引入了</w:t>
            </w:r>
            <w:r>
              <w:rPr>
                <w:sz w:val="24"/>
              </w:rPr>
              <w:t>vDSO</w:t>
            </w:r>
            <w:r>
              <w:rPr>
                <w:sz w:val="24"/>
              </w:rPr>
              <w:t>，并验证了功能正确</w:t>
            </w:r>
          </w:p>
          <w:p w14:paraId="2582671F" w14:textId="77777777" w:rsidR="00142DD7" w:rsidRDefault="00142DD7">
            <w:pPr>
              <w:spacing w:line="480" w:lineRule="auto"/>
              <w:jc w:val="right"/>
              <w:rPr>
                <w:sz w:val="24"/>
              </w:rPr>
            </w:pPr>
          </w:p>
        </w:tc>
      </w:tr>
      <w:tr w:rsidR="00557012" w14:paraId="6D4B4E9F" w14:textId="77777777" w:rsidTr="00142DD7">
        <w:trPr>
          <w:trHeight w:val="1134"/>
        </w:trPr>
        <w:tc>
          <w:tcPr>
            <w:tcW w:w="8522" w:type="dxa"/>
            <w:gridSpan w:val="4"/>
            <w:tcBorders>
              <w:top w:val="single" w:sz="4" w:space="0" w:color="auto"/>
              <w:left w:val="single" w:sz="4" w:space="0" w:color="auto"/>
              <w:bottom w:val="single" w:sz="4" w:space="0" w:color="auto"/>
              <w:right w:val="single" w:sz="4" w:space="0" w:color="auto"/>
            </w:tcBorders>
            <w:hideMark/>
          </w:tcPr>
          <w:p w14:paraId="174CEBD1" w14:textId="77777777" w:rsidR="00142DD7" w:rsidRDefault="00B12A83" w:rsidP="00765421">
            <w:pPr>
              <w:spacing w:beforeLines="50" w:before="156"/>
              <w:jc w:val="right"/>
              <w:rPr>
                <w:sz w:val="24"/>
              </w:rPr>
            </w:pPr>
            <w:r>
              <w:rPr>
                <w:rFonts w:hint="eastAsia"/>
                <w:sz w:val="24"/>
              </w:rPr>
              <w:lastRenderedPageBreak/>
              <w:t>答辩委员会（小组）代表（签字）：</w:t>
            </w:r>
            <w:r>
              <w:rPr>
                <w:noProof/>
                <w:sz w:val="24"/>
              </w:rPr>
              <w:drawing>
                <wp:inline distT="0" distB="0" distL="0" distR="0" wp14:anchorId="7447EDAD" wp14:editId="0675F425">
                  <wp:extent cx="952500" cy="47625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70874" name=""/>
                          <pic:cNvPicPr>
                            <a:picLocks noChangeAspect="1"/>
                          </pic:cNvPicPr>
                        </pic:nvPicPr>
                        <pic:blipFill>
                          <a:blip r:embed="rId28"/>
                          <a:stretch>
                            <a:fillRect/>
                          </a:stretch>
                        </pic:blipFill>
                        <pic:spPr>
                          <a:xfrm>
                            <a:off x="0" y="0"/>
                            <a:ext cx="952500" cy="476250"/>
                          </a:xfrm>
                          <a:prstGeom prst="rect">
                            <a:avLst/>
                          </a:prstGeom>
                        </pic:spPr>
                      </pic:pic>
                    </a:graphicData>
                  </a:graphic>
                </wp:inline>
              </w:drawing>
            </w:r>
          </w:p>
          <w:p w14:paraId="7CFF6825" w14:textId="77777777" w:rsidR="00142DD7" w:rsidRDefault="00B12A83" w:rsidP="008D2EB6">
            <w:pPr>
              <w:spacing w:beforeLines="50" w:before="156"/>
              <w:jc w:val="right"/>
              <w:rPr>
                <w:sz w:val="24"/>
              </w:rPr>
            </w:pPr>
            <w:r>
              <w:rPr>
                <w:sz w:val="24"/>
              </w:rPr>
              <w:t>2026</w:t>
            </w:r>
            <w:r>
              <w:rPr>
                <w:sz w:val="24"/>
              </w:rPr>
              <w:t>年</w:t>
            </w:r>
            <w:r>
              <w:rPr>
                <w:sz w:val="24"/>
              </w:rPr>
              <w:t>5</w:t>
            </w:r>
            <w:r>
              <w:rPr>
                <w:sz w:val="24"/>
              </w:rPr>
              <w:t>月</w:t>
            </w:r>
            <w:r>
              <w:rPr>
                <w:sz w:val="24"/>
              </w:rPr>
              <w:t>27</w:t>
            </w:r>
            <w:r>
              <w:rPr>
                <w:sz w:val="24"/>
              </w:rPr>
              <w:t>日</w:t>
            </w:r>
          </w:p>
        </w:tc>
      </w:tr>
    </w:tbl>
    <w:p w14:paraId="7D141B46" w14:textId="77777777" w:rsidR="00142DD7" w:rsidRDefault="00B12A83" w:rsidP="00142DD7">
      <w:pPr>
        <w:rPr>
          <w:rFonts w:ascii="Calibri" w:hAnsi="Calibri"/>
          <w:szCs w:val="28"/>
        </w:rPr>
      </w:pPr>
      <w:r>
        <w:rPr>
          <w:rFonts w:ascii="Calibri" w:hAnsi="Calibri"/>
          <w:szCs w:val="28"/>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2"/>
      </w:tblGrid>
      <w:tr w:rsidR="00557012" w14:paraId="1B7AC81F" w14:textId="77777777" w:rsidTr="00142DD7">
        <w:trPr>
          <w:trHeight w:val="9072"/>
        </w:trPr>
        <w:tc>
          <w:tcPr>
            <w:tcW w:w="8522" w:type="dxa"/>
            <w:tcBorders>
              <w:top w:val="single" w:sz="4" w:space="0" w:color="auto"/>
              <w:left w:val="single" w:sz="4" w:space="0" w:color="auto"/>
              <w:bottom w:val="single" w:sz="4" w:space="0" w:color="auto"/>
              <w:right w:val="single" w:sz="4" w:space="0" w:color="auto"/>
            </w:tcBorders>
          </w:tcPr>
          <w:p w14:paraId="076753D4" w14:textId="77777777" w:rsidR="00142DD7" w:rsidRDefault="00B12A83">
            <w:pPr>
              <w:pStyle w:val="TOC1"/>
            </w:pPr>
            <w:r>
              <w:rPr>
                <w:rFonts w:hint="eastAsia"/>
              </w:rPr>
              <w:lastRenderedPageBreak/>
              <w:t>答辩委员会（小组）的评语：</w:t>
            </w:r>
          </w:p>
          <w:p w14:paraId="2207A82F" w14:textId="77777777" w:rsidR="00142DD7" w:rsidRDefault="00B12A83" w:rsidP="008D2EB6">
            <w:pPr>
              <w:spacing w:beforeLines="50" w:before="156"/>
              <w:ind w:firstLineChars="200" w:firstLine="480"/>
              <w:rPr>
                <w:sz w:val="24"/>
              </w:rPr>
            </w:pPr>
            <w:r>
              <w:rPr>
                <w:sz w:val="24"/>
              </w:rPr>
              <w:t>论文选题符合复杂工程问题标准和</w:t>
            </w:r>
            <w:r>
              <w:rPr>
                <w:sz w:val="24"/>
              </w:rPr>
              <w:t>OBE</w:t>
            </w:r>
            <w:r>
              <w:rPr>
                <w:sz w:val="24"/>
              </w:rPr>
              <w:t>中毕业设计的毕业要求，论文分析了</w:t>
            </w:r>
            <w:r>
              <w:rPr>
                <w:sz w:val="24"/>
              </w:rPr>
              <w:t>Alien</w:t>
            </w:r>
            <w:r>
              <w:rPr>
                <w:sz w:val="24"/>
              </w:rPr>
              <w:t>内核缺乏</w:t>
            </w:r>
            <w:r>
              <w:rPr>
                <w:sz w:val="24"/>
              </w:rPr>
              <w:t>x86_64</w:t>
            </w:r>
            <w:r>
              <w:rPr>
                <w:sz w:val="24"/>
              </w:rPr>
              <w:t>平台适配、无</w:t>
            </w:r>
            <w:r>
              <w:rPr>
                <w:sz w:val="24"/>
              </w:rPr>
              <w:t>vDSO</w:t>
            </w:r>
            <w:r>
              <w:rPr>
                <w:sz w:val="24"/>
              </w:rPr>
              <w:t>快速调用机制、难以实现多架构扩展的适配优化需求，设计完成了基于协程与用户态中断的异步化</w:t>
            </w:r>
            <w:r>
              <w:rPr>
                <w:sz w:val="24"/>
              </w:rPr>
              <w:t>Alien</w:t>
            </w:r>
            <w:r>
              <w:rPr>
                <w:sz w:val="24"/>
              </w:rPr>
              <w:t>内核系统，搭建了跨平台抽象层，在保留原有</w:t>
            </w:r>
            <w:r>
              <w:rPr>
                <w:sz w:val="24"/>
              </w:rPr>
              <w:t>RISC-V</w:t>
            </w:r>
            <w:r>
              <w:rPr>
                <w:sz w:val="24"/>
              </w:rPr>
              <w:t>平台全部功能的基础上，完成</w:t>
            </w:r>
            <w:r>
              <w:rPr>
                <w:sz w:val="24"/>
              </w:rPr>
              <w:t>x86_64</w:t>
            </w:r>
            <w:r>
              <w:rPr>
                <w:sz w:val="24"/>
              </w:rPr>
              <w:t>平台内核全套基础功能移植，实现</w:t>
            </w:r>
            <w:r>
              <w:rPr>
                <w:sz w:val="24"/>
              </w:rPr>
              <w:t>vDSO</w:t>
            </w:r>
            <w:r>
              <w:rPr>
                <w:sz w:val="24"/>
              </w:rPr>
              <w:t>机制与用户态快速系统调用路径，完善内核异步化运行能力，并进行了</w:t>
            </w:r>
            <w:r>
              <w:rPr>
                <w:sz w:val="24"/>
              </w:rPr>
              <w:t>QEMU x86_64</w:t>
            </w:r>
            <w:r>
              <w:rPr>
                <w:sz w:val="24"/>
              </w:rPr>
              <w:t>仿真平台环境测试，采用基本原理正确，设计合理，结论可信。论文阐述清楚，撰写符合规范，结构合理，达到本科水平。答辩中问题回答正确。软件验收运行较好。表明该生已较好掌握计算机的基础知识和理论，达到了毕业设计对应的毕业要求的各项指标点要求，完成了毕业设计任务，答辩委员会一致同意通过论文答辩。</w:t>
            </w:r>
          </w:p>
          <w:p w14:paraId="1ACBE772" w14:textId="77777777" w:rsidR="00142DD7" w:rsidRDefault="00142DD7">
            <w:pPr>
              <w:jc w:val="right"/>
            </w:pPr>
          </w:p>
        </w:tc>
      </w:tr>
      <w:tr w:rsidR="00557012" w14:paraId="2B8575CD" w14:textId="77777777" w:rsidTr="00142DD7">
        <w:trPr>
          <w:trHeight w:val="1134"/>
        </w:trPr>
        <w:tc>
          <w:tcPr>
            <w:tcW w:w="8522" w:type="dxa"/>
            <w:tcBorders>
              <w:top w:val="single" w:sz="4" w:space="0" w:color="auto"/>
              <w:left w:val="single" w:sz="4" w:space="0" w:color="auto"/>
              <w:bottom w:val="single" w:sz="4" w:space="0" w:color="auto"/>
              <w:right w:val="single" w:sz="4" w:space="0" w:color="auto"/>
            </w:tcBorders>
            <w:hideMark/>
          </w:tcPr>
          <w:p w14:paraId="505C2095" w14:textId="77777777" w:rsidR="00142DD7" w:rsidRDefault="00B12A83" w:rsidP="008B00E5">
            <w:pPr>
              <w:spacing w:line="360" w:lineRule="auto"/>
              <w:jc w:val="right"/>
              <w:rPr>
                <w:sz w:val="24"/>
              </w:rPr>
            </w:pPr>
            <w:r>
              <w:rPr>
                <w:rFonts w:hint="eastAsia"/>
                <w:sz w:val="24"/>
              </w:rPr>
              <w:t>答辩委员会（小组）代表（签字）：</w:t>
            </w:r>
            <w:r>
              <w:rPr>
                <w:noProof/>
                <w:sz w:val="24"/>
              </w:rPr>
              <w:drawing>
                <wp:inline distT="0" distB="0" distL="0" distR="0" wp14:anchorId="7623F14D" wp14:editId="5BED0A36">
                  <wp:extent cx="952500" cy="476250"/>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86849" name=""/>
                          <pic:cNvPicPr>
                            <a:picLocks noChangeAspect="1"/>
                          </pic:cNvPicPr>
                        </pic:nvPicPr>
                        <pic:blipFill>
                          <a:blip r:embed="rId28"/>
                          <a:stretch>
                            <a:fillRect/>
                          </a:stretch>
                        </pic:blipFill>
                        <pic:spPr>
                          <a:xfrm>
                            <a:off x="0" y="0"/>
                            <a:ext cx="952500" cy="476250"/>
                          </a:xfrm>
                          <a:prstGeom prst="rect">
                            <a:avLst/>
                          </a:prstGeom>
                        </pic:spPr>
                      </pic:pic>
                    </a:graphicData>
                  </a:graphic>
                </wp:inline>
              </w:drawing>
            </w:r>
          </w:p>
          <w:p w14:paraId="795ACD5E" w14:textId="77777777" w:rsidR="00142DD7" w:rsidRDefault="00B12A83">
            <w:pPr>
              <w:pStyle w:val="TOC1"/>
              <w:jc w:val="right"/>
            </w:pPr>
            <w:r>
              <w:t>2026</w:t>
            </w:r>
            <w:r>
              <w:t>年</w:t>
            </w:r>
            <w:r>
              <w:t>5</w:t>
            </w:r>
            <w:r>
              <w:t>月</w:t>
            </w:r>
            <w:r>
              <w:t>27</w:t>
            </w:r>
            <w:r>
              <w:t>日</w:t>
            </w:r>
          </w:p>
        </w:tc>
      </w:tr>
      <w:tr w:rsidR="00557012" w14:paraId="6EE83F90" w14:textId="77777777" w:rsidTr="00142DD7">
        <w:trPr>
          <w:trHeight w:val="1134"/>
        </w:trPr>
        <w:tc>
          <w:tcPr>
            <w:tcW w:w="8522" w:type="dxa"/>
            <w:tcBorders>
              <w:top w:val="single" w:sz="4" w:space="0" w:color="auto"/>
              <w:left w:val="single" w:sz="4" w:space="0" w:color="auto"/>
              <w:bottom w:val="nil"/>
              <w:right w:val="single" w:sz="4" w:space="0" w:color="auto"/>
            </w:tcBorders>
            <w:hideMark/>
          </w:tcPr>
          <w:p w14:paraId="3A050D9E" w14:textId="77777777" w:rsidR="00142DD7" w:rsidRDefault="00B12A83">
            <w:pPr>
              <w:pStyle w:val="TOC1"/>
            </w:pPr>
            <w:r>
              <w:rPr>
                <w:rFonts w:hint="eastAsia"/>
              </w:rPr>
              <w:t>答辩委员会（小组）给定的成绩：</w:t>
            </w:r>
            <w:r>
              <w:t>良</w:t>
            </w:r>
            <w:r>
              <w:t>(A)</w:t>
            </w:r>
            <w:r>
              <w:rPr>
                <w:rFonts w:hint="eastAsia"/>
              </w:rPr>
              <w:t>，占比</w:t>
            </w:r>
            <w:r>
              <w:t>100.00%</w:t>
            </w:r>
          </w:p>
        </w:tc>
      </w:tr>
      <w:tr w:rsidR="00557012" w14:paraId="238132D7" w14:textId="77777777" w:rsidTr="00142DD7">
        <w:trPr>
          <w:trHeight w:val="1134"/>
        </w:trPr>
        <w:tc>
          <w:tcPr>
            <w:tcW w:w="8522" w:type="dxa"/>
            <w:tcBorders>
              <w:top w:val="nil"/>
              <w:left w:val="single" w:sz="4" w:space="0" w:color="auto"/>
              <w:bottom w:val="single" w:sz="4" w:space="0" w:color="auto"/>
              <w:right w:val="single" w:sz="4" w:space="0" w:color="auto"/>
            </w:tcBorders>
            <w:hideMark/>
          </w:tcPr>
          <w:p w14:paraId="5EDB56FF" w14:textId="77777777" w:rsidR="00142DD7" w:rsidRDefault="00B12A83" w:rsidP="008B00E5">
            <w:pPr>
              <w:spacing w:line="360" w:lineRule="auto"/>
              <w:jc w:val="right"/>
              <w:rPr>
                <w:sz w:val="24"/>
              </w:rPr>
            </w:pPr>
            <w:r>
              <w:rPr>
                <w:rFonts w:hint="eastAsia"/>
                <w:sz w:val="24"/>
              </w:rPr>
              <w:t>答辩委员会（小组）主任（签字）：</w:t>
            </w:r>
            <w:r>
              <w:rPr>
                <w:noProof/>
                <w:sz w:val="24"/>
              </w:rPr>
              <w:drawing>
                <wp:inline distT="0" distB="0" distL="0" distR="0" wp14:anchorId="2FADA18B" wp14:editId="331B28DD">
                  <wp:extent cx="952500" cy="47625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03935" name=""/>
                          <pic:cNvPicPr>
                            <a:picLocks noChangeAspect="1"/>
                          </pic:cNvPicPr>
                        </pic:nvPicPr>
                        <pic:blipFill>
                          <a:blip r:embed="rId28"/>
                          <a:stretch>
                            <a:fillRect/>
                          </a:stretch>
                        </pic:blipFill>
                        <pic:spPr>
                          <a:xfrm>
                            <a:off x="0" y="0"/>
                            <a:ext cx="952500" cy="476250"/>
                          </a:xfrm>
                          <a:prstGeom prst="rect">
                            <a:avLst/>
                          </a:prstGeom>
                        </pic:spPr>
                      </pic:pic>
                    </a:graphicData>
                  </a:graphic>
                </wp:inline>
              </w:drawing>
            </w:r>
          </w:p>
          <w:p w14:paraId="1FA54CD4" w14:textId="77777777" w:rsidR="00142DD7" w:rsidRDefault="00B12A83">
            <w:pPr>
              <w:pStyle w:val="TOC1"/>
              <w:jc w:val="right"/>
              <w:rPr>
                <w:rFonts w:cs="Times New Roman"/>
                <w:bCs w:val="0"/>
              </w:rPr>
            </w:pPr>
            <w:r>
              <w:t>2026</w:t>
            </w:r>
            <w:r>
              <w:t>年</w:t>
            </w:r>
            <w:r>
              <w:t>5</w:t>
            </w:r>
            <w:r>
              <w:t>月</w:t>
            </w:r>
            <w:r>
              <w:t>27</w:t>
            </w:r>
            <w:r>
              <w:t>日</w:t>
            </w:r>
          </w:p>
        </w:tc>
      </w:tr>
      <w:tr w:rsidR="00557012" w14:paraId="0F0AC741" w14:textId="77777777" w:rsidTr="00142DD7">
        <w:trPr>
          <w:trHeight w:val="3374"/>
        </w:trPr>
        <w:tc>
          <w:tcPr>
            <w:tcW w:w="8522" w:type="dxa"/>
            <w:tcBorders>
              <w:top w:val="single" w:sz="4" w:space="0" w:color="auto"/>
              <w:left w:val="single" w:sz="4" w:space="0" w:color="auto"/>
              <w:bottom w:val="single" w:sz="4" w:space="0" w:color="auto"/>
              <w:right w:val="single" w:sz="4" w:space="0" w:color="auto"/>
            </w:tcBorders>
          </w:tcPr>
          <w:p w14:paraId="2E882312" w14:textId="77777777" w:rsidR="00142DD7" w:rsidRDefault="00B12A83">
            <w:pPr>
              <w:pStyle w:val="TOC1"/>
            </w:pPr>
            <w:r>
              <w:rPr>
                <w:rFonts w:hint="eastAsia"/>
              </w:rPr>
              <w:lastRenderedPageBreak/>
              <w:t>最终成绩：</w:t>
            </w:r>
            <w:r>
              <w:t>良</w:t>
            </w:r>
            <w:r>
              <w:t>(A)</w:t>
            </w:r>
          </w:p>
          <w:p w14:paraId="37B62F86" w14:textId="77777777" w:rsidR="00142DD7" w:rsidRDefault="00B12A83">
            <w:pPr>
              <w:pStyle w:val="TOC1"/>
            </w:pPr>
            <w:r>
              <w:rPr>
                <w:rFonts w:hint="eastAsia"/>
              </w:rPr>
              <w:t>成绩构成及占比：</w:t>
            </w:r>
          </w:p>
          <w:p w14:paraId="6349F42E" w14:textId="77777777" w:rsidR="00142DD7" w:rsidRDefault="00B12A83">
            <w:pPr>
              <w:pStyle w:val="TOC1"/>
            </w:pPr>
            <w:r>
              <w:rPr>
                <w:rFonts w:hint="eastAsia"/>
              </w:rPr>
              <w:t>开题成绩：</w:t>
            </w:r>
            <w:r>
              <w:t>优</w:t>
            </w:r>
            <w:r>
              <w:t>(A+)</w:t>
            </w:r>
            <w:r>
              <w:rPr>
                <w:rFonts w:hint="eastAsia"/>
              </w:rPr>
              <w:t>，占比：</w:t>
            </w:r>
            <w:r>
              <w:t>0.00%</w:t>
            </w:r>
          </w:p>
          <w:p w14:paraId="27297403" w14:textId="77777777" w:rsidR="00142DD7" w:rsidRDefault="00B12A83">
            <w:pPr>
              <w:pStyle w:val="TOC1"/>
            </w:pPr>
            <w:r>
              <w:rPr>
                <w:rFonts w:hint="eastAsia"/>
              </w:rPr>
              <w:t>中期成绩：</w:t>
            </w:r>
            <w:r>
              <w:t>优</w:t>
            </w:r>
            <w:r>
              <w:t>(A+)</w:t>
            </w:r>
            <w:r>
              <w:rPr>
                <w:rFonts w:hint="eastAsia"/>
              </w:rPr>
              <w:t>，占比：</w:t>
            </w:r>
            <w:r>
              <w:t>0.00%</w:t>
            </w:r>
          </w:p>
          <w:p w14:paraId="7C544EC2" w14:textId="77777777" w:rsidR="00142DD7" w:rsidRDefault="00B12A83">
            <w:pPr>
              <w:pStyle w:val="TOC1"/>
            </w:pPr>
            <w:r>
              <w:rPr>
                <w:rFonts w:hint="eastAsia"/>
              </w:rPr>
              <w:t>外文翻译成绩：</w:t>
            </w:r>
            <w:r>
              <w:t>优</w:t>
            </w:r>
            <w:r>
              <w:t>(A+)</w:t>
            </w:r>
            <w:r>
              <w:rPr>
                <w:rFonts w:hint="eastAsia"/>
              </w:rPr>
              <w:t>，占比：</w:t>
            </w:r>
            <w:r>
              <w:t>0.00%</w:t>
            </w:r>
          </w:p>
          <w:p w14:paraId="495E671B" w14:textId="77777777" w:rsidR="00142DD7" w:rsidRDefault="00B12A83">
            <w:pPr>
              <w:pStyle w:val="TOC1"/>
            </w:pPr>
            <w:r>
              <w:rPr>
                <w:rFonts w:hint="eastAsia"/>
              </w:rPr>
              <w:t>指导教师评阅成绩：</w:t>
            </w:r>
            <w:r>
              <w:t>优</w:t>
            </w:r>
            <w:r>
              <w:t>(A+)</w:t>
            </w:r>
            <w:r>
              <w:rPr>
                <w:rFonts w:hint="eastAsia"/>
              </w:rPr>
              <w:t>，占比：</w:t>
            </w:r>
            <w:r>
              <w:t>0.00%</w:t>
            </w:r>
          </w:p>
          <w:p w14:paraId="45A64FC0" w14:textId="77777777" w:rsidR="00142DD7" w:rsidRDefault="00B12A83">
            <w:pPr>
              <w:pStyle w:val="TOC1"/>
            </w:pPr>
            <w:r>
              <w:rPr>
                <w:rFonts w:hint="eastAsia"/>
              </w:rPr>
              <w:t>匿名评阅成绩：</w:t>
            </w:r>
            <w:r>
              <w:t>良</w:t>
            </w:r>
            <w:r>
              <w:t>(A)</w:t>
            </w:r>
            <w:r>
              <w:rPr>
                <w:rFonts w:hint="eastAsia"/>
              </w:rPr>
              <w:t>，占比：</w:t>
            </w:r>
            <w:r>
              <w:t>0.00%</w:t>
            </w:r>
          </w:p>
          <w:p w14:paraId="184E4388" w14:textId="77777777" w:rsidR="00142DD7" w:rsidRDefault="00B12A83">
            <w:pPr>
              <w:pStyle w:val="TOC1"/>
            </w:pPr>
            <w:r>
              <w:rPr>
                <w:rFonts w:hint="eastAsia"/>
              </w:rPr>
              <w:t>答辩成绩：</w:t>
            </w:r>
            <w:r>
              <w:t>良</w:t>
            </w:r>
            <w:r>
              <w:t>(A)</w:t>
            </w:r>
            <w:r>
              <w:rPr>
                <w:rFonts w:hint="eastAsia"/>
              </w:rPr>
              <w:t>，占比：</w:t>
            </w:r>
            <w:r>
              <w:t>100.00%</w:t>
            </w:r>
          </w:p>
          <w:p w14:paraId="0D817686" w14:textId="77777777" w:rsidR="00142DD7" w:rsidRDefault="00142DD7"/>
          <w:p w14:paraId="3AACBC69" w14:textId="77777777" w:rsidR="00142DD7" w:rsidRDefault="00142DD7"/>
          <w:p w14:paraId="0FC4D7CC" w14:textId="77777777" w:rsidR="00142DD7" w:rsidRDefault="00B12A83" w:rsidP="008B00E5">
            <w:pPr>
              <w:pStyle w:val="TOC1"/>
              <w:spacing w:line="360" w:lineRule="auto"/>
              <w:ind w:firstLineChars="1800" w:firstLine="4320"/>
            </w:pPr>
            <w:r>
              <w:rPr>
                <w:rFonts w:hint="eastAsia"/>
              </w:rPr>
              <w:t>指导教师签字：</w:t>
            </w:r>
            <w:r>
              <w:rPr>
                <w:noProof/>
              </w:rPr>
              <w:drawing>
                <wp:inline distT="0" distB="0" distL="0" distR="0" wp14:anchorId="33FB782F" wp14:editId="513E6B01">
                  <wp:extent cx="952500" cy="47625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86659" name=""/>
                          <pic:cNvPicPr>
                            <a:picLocks noChangeAspect="1"/>
                          </pic:cNvPicPr>
                        </pic:nvPicPr>
                        <pic:blipFill>
                          <a:blip r:embed="rId14"/>
                          <a:stretch>
                            <a:fillRect/>
                          </a:stretch>
                        </pic:blipFill>
                        <pic:spPr>
                          <a:xfrm>
                            <a:off x="0" y="0"/>
                            <a:ext cx="952500" cy="476250"/>
                          </a:xfrm>
                          <a:prstGeom prst="rect">
                            <a:avLst/>
                          </a:prstGeom>
                        </pic:spPr>
                      </pic:pic>
                    </a:graphicData>
                  </a:graphic>
                </wp:inline>
              </w:drawing>
            </w:r>
          </w:p>
          <w:p w14:paraId="0D9763CF" w14:textId="77777777" w:rsidR="00142DD7" w:rsidRPr="00A93A7B" w:rsidRDefault="00B12A83">
            <w:pPr>
              <w:jc w:val="right"/>
              <w:rPr>
                <w:sz w:val="24"/>
              </w:rPr>
            </w:pPr>
            <w:r w:rsidRPr="00A93A7B">
              <w:rPr>
                <w:sz w:val="24"/>
              </w:rPr>
              <w:t>2026</w:t>
            </w:r>
            <w:r w:rsidRPr="00A93A7B">
              <w:rPr>
                <w:sz w:val="24"/>
              </w:rPr>
              <w:t>年</w:t>
            </w:r>
            <w:r w:rsidRPr="00A93A7B">
              <w:rPr>
                <w:sz w:val="24"/>
              </w:rPr>
              <w:t>5</w:t>
            </w:r>
            <w:r w:rsidRPr="00A93A7B">
              <w:rPr>
                <w:sz w:val="24"/>
              </w:rPr>
              <w:t>月</w:t>
            </w:r>
            <w:r w:rsidRPr="00A93A7B">
              <w:rPr>
                <w:sz w:val="24"/>
              </w:rPr>
              <w:t>27</w:t>
            </w:r>
            <w:r w:rsidRPr="00A93A7B">
              <w:rPr>
                <w:sz w:val="24"/>
              </w:rPr>
              <w:t>日</w:t>
            </w:r>
          </w:p>
          <w:p w14:paraId="03DCC69B" w14:textId="77777777" w:rsidR="00A93A7B" w:rsidRPr="00A93A7B" w:rsidRDefault="00B12A83" w:rsidP="00A93A7B">
            <w:pPr>
              <w:snapToGrid w:val="0"/>
              <w:spacing w:line="360" w:lineRule="auto"/>
              <w:ind w:firstLineChars="1900" w:firstLine="4560"/>
              <w:jc w:val="left"/>
              <w:rPr>
                <w:color w:val="000000"/>
                <w:sz w:val="24"/>
              </w:rPr>
            </w:pPr>
            <w:r w:rsidRPr="00A93A7B">
              <w:rPr>
                <w:rFonts w:hint="eastAsia"/>
                <w:sz w:val="24"/>
              </w:rPr>
              <w:t>责任教授签字：</w:t>
            </w:r>
            <w:r w:rsidRPr="00A93A7B">
              <w:rPr>
                <w:rFonts w:hint="eastAsia"/>
                <w:noProof/>
                <w:color w:val="000000"/>
                <w:sz w:val="24"/>
              </w:rPr>
              <w:drawing>
                <wp:inline distT="0" distB="0" distL="0" distR="0" wp14:anchorId="629BED96" wp14:editId="12F686BC">
                  <wp:extent cx="952500" cy="476250"/>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47593" name=""/>
                          <pic:cNvPicPr>
                            <a:picLocks noChangeAspect="1"/>
                          </pic:cNvPicPr>
                        </pic:nvPicPr>
                        <pic:blipFill>
                          <a:blip r:embed="rId15"/>
                          <a:stretch>
                            <a:fillRect/>
                          </a:stretch>
                        </pic:blipFill>
                        <pic:spPr>
                          <a:xfrm>
                            <a:off x="0" y="0"/>
                            <a:ext cx="952500" cy="476250"/>
                          </a:xfrm>
                          <a:prstGeom prst="rect">
                            <a:avLst/>
                          </a:prstGeom>
                        </pic:spPr>
                      </pic:pic>
                    </a:graphicData>
                  </a:graphic>
                </wp:inline>
              </w:drawing>
            </w:r>
          </w:p>
          <w:p w14:paraId="47BBE9F2" w14:textId="77777777" w:rsidR="00142DD7" w:rsidRDefault="00B12A83">
            <w:pPr>
              <w:jc w:val="right"/>
            </w:pPr>
            <w:r>
              <w:rPr>
                <w:sz w:val="24"/>
              </w:rPr>
              <w:t>2026</w:t>
            </w:r>
            <w:r>
              <w:rPr>
                <w:sz w:val="24"/>
              </w:rPr>
              <w:t>年</w:t>
            </w:r>
            <w:r>
              <w:rPr>
                <w:sz w:val="24"/>
              </w:rPr>
              <w:t>5</w:t>
            </w:r>
            <w:r>
              <w:rPr>
                <w:sz w:val="24"/>
              </w:rPr>
              <w:t>月</w:t>
            </w:r>
            <w:r>
              <w:rPr>
                <w:sz w:val="24"/>
              </w:rPr>
              <w:t>27</w:t>
            </w:r>
            <w:r>
              <w:rPr>
                <w:sz w:val="24"/>
              </w:rPr>
              <w:t>日</w:t>
            </w:r>
          </w:p>
        </w:tc>
      </w:tr>
      <w:tr w:rsidR="00557012" w14:paraId="38B15EA9" w14:textId="77777777" w:rsidTr="00142DD7">
        <w:trPr>
          <w:trHeight w:val="2364"/>
        </w:trPr>
        <w:tc>
          <w:tcPr>
            <w:tcW w:w="8522" w:type="dxa"/>
            <w:tcBorders>
              <w:top w:val="single" w:sz="4" w:space="0" w:color="auto"/>
              <w:left w:val="single" w:sz="4" w:space="0" w:color="auto"/>
              <w:bottom w:val="single" w:sz="4" w:space="0" w:color="auto"/>
              <w:right w:val="single" w:sz="4" w:space="0" w:color="auto"/>
            </w:tcBorders>
          </w:tcPr>
          <w:p w14:paraId="2B8AB007" w14:textId="57E56B2F" w:rsidR="00142DD7" w:rsidRDefault="00B12A83">
            <w:pPr>
              <w:pStyle w:val="TOC1"/>
              <w:rPr>
                <w:rFonts w:hint="eastAsia"/>
              </w:rPr>
            </w:pPr>
            <w:r>
              <w:rPr>
                <w:rFonts w:hint="eastAsia"/>
              </w:rPr>
              <w:t>毕业设计（论文）开始日期</w:t>
            </w:r>
            <w:r>
              <w:t>202</w:t>
            </w:r>
            <w:r w:rsidR="004F715A">
              <w:rPr>
                <w:rFonts w:hint="eastAsia"/>
              </w:rPr>
              <w:t>5</w:t>
            </w:r>
            <w:r>
              <w:rPr>
                <w:rFonts w:hint="eastAsia"/>
              </w:rPr>
              <w:t>年</w:t>
            </w:r>
            <w:r>
              <w:t>12</w:t>
            </w:r>
            <w:r>
              <w:rPr>
                <w:rFonts w:hint="eastAsia"/>
              </w:rPr>
              <w:t>月</w:t>
            </w:r>
            <w:r w:rsidR="00DD4DDC">
              <w:rPr>
                <w:rFonts w:hint="eastAsia"/>
              </w:rPr>
              <w:t>25</w:t>
            </w:r>
            <w:r w:rsidR="00DD4DDC">
              <w:rPr>
                <w:rFonts w:hint="eastAsia"/>
              </w:rPr>
              <w:t>日</w:t>
            </w:r>
          </w:p>
          <w:p w14:paraId="028FC4DA" w14:textId="05CE73A7" w:rsidR="00142DD7" w:rsidRDefault="00B12A83" w:rsidP="00142DD7">
            <w:pPr>
              <w:pStyle w:val="TOC1"/>
              <w:ind w:firstLineChars="800" w:firstLine="1920"/>
            </w:pPr>
            <w:r>
              <w:rPr>
                <w:rFonts w:hint="eastAsia"/>
              </w:rPr>
              <w:t>截止日期</w:t>
            </w:r>
            <w:r>
              <w:t>2026</w:t>
            </w:r>
            <w:r>
              <w:t>年</w:t>
            </w:r>
            <w:r w:rsidR="00593BA2">
              <w:rPr>
                <w:rFonts w:hint="eastAsia"/>
              </w:rPr>
              <w:t>6</w:t>
            </w:r>
            <w:r>
              <w:t>月</w:t>
            </w:r>
            <w:r>
              <w:t>2</w:t>
            </w:r>
            <w:r>
              <w:t>日</w:t>
            </w:r>
          </w:p>
          <w:p w14:paraId="607F9D89" w14:textId="77777777" w:rsidR="00142DD7" w:rsidRDefault="00142DD7" w:rsidP="008D2EB6">
            <w:pPr>
              <w:spacing w:beforeLines="50" w:before="156" w:afterLines="50" w:after="156"/>
            </w:pPr>
          </w:p>
          <w:p w14:paraId="1ACB6F69" w14:textId="77777777" w:rsidR="00142DD7" w:rsidRDefault="00142DD7" w:rsidP="008D2EB6">
            <w:pPr>
              <w:spacing w:beforeLines="50" w:before="156" w:afterLines="50" w:after="156"/>
            </w:pPr>
          </w:p>
          <w:p w14:paraId="097DC313" w14:textId="77777777" w:rsidR="00142DD7" w:rsidRDefault="00B12A83" w:rsidP="008D2EB6">
            <w:pPr>
              <w:spacing w:beforeLines="50" w:before="156" w:afterLines="50" w:after="156"/>
            </w:pPr>
            <w:r>
              <w:rPr>
                <w:rFonts w:hint="eastAsia"/>
                <w:sz w:val="24"/>
              </w:rPr>
              <w:t>毕业设计（论文）答辩日期</w:t>
            </w:r>
            <w:r>
              <w:rPr>
                <w:sz w:val="24"/>
              </w:rPr>
              <w:t>2026</w:t>
            </w:r>
            <w:r>
              <w:rPr>
                <w:sz w:val="24"/>
              </w:rPr>
              <w:t>年</w:t>
            </w:r>
            <w:r>
              <w:rPr>
                <w:sz w:val="24"/>
              </w:rPr>
              <w:t>5</w:t>
            </w:r>
            <w:r>
              <w:rPr>
                <w:sz w:val="24"/>
              </w:rPr>
              <w:t>月</w:t>
            </w:r>
            <w:r>
              <w:rPr>
                <w:sz w:val="24"/>
              </w:rPr>
              <w:t>27</w:t>
            </w:r>
            <w:r>
              <w:rPr>
                <w:sz w:val="24"/>
              </w:rPr>
              <w:t>日</w:t>
            </w:r>
          </w:p>
        </w:tc>
      </w:tr>
    </w:tbl>
    <w:p w14:paraId="07893A10" w14:textId="77777777" w:rsidR="00C508BD" w:rsidRDefault="00C508BD">
      <w:pPr>
        <w:widowControl/>
        <w:jc w:val="left"/>
        <w:rPr>
          <w:rFonts w:hint="eastAsia"/>
        </w:rPr>
        <w:sectPr w:rsidR="00C508BD">
          <w:headerReference w:type="even" r:id="rId32"/>
          <w:headerReference w:type="default" r:id="rId33"/>
          <w:headerReference w:type="first" r:id="rId34"/>
          <w:pgSz w:w="11906" w:h="16838"/>
          <w:pgMar w:top="1701" w:right="1474" w:bottom="1474" w:left="1701" w:header="1361" w:footer="1134" w:gutter="0"/>
          <w:pgNumType w:start="1"/>
          <w:cols w:space="425"/>
          <w:docGrid w:type="lines" w:linePitch="312"/>
        </w:sectPr>
      </w:pPr>
    </w:p>
    <w:p w14:paraId="5EA339B7" w14:textId="77777777" w:rsidR="00C508BD" w:rsidRDefault="00C508BD" w:rsidP="00DD4DDC">
      <w:pPr>
        <w:rPr>
          <w:rFonts w:ascii="宋体" w:hAnsi="宋体" w:hint="eastAsia"/>
          <w:sz w:val="24"/>
        </w:rPr>
      </w:pPr>
    </w:p>
    <w:sectPr w:rsidR="00C508BD">
      <w:headerReference w:type="even" r:id="rId35"/>
      <w:footerReference w:type="default" r:id="rId36"/>
      <w:headerReference w:type="first" r:id="rId37"/>
      <w:pgSz w:w="11906" w:h="16838"/>
      <w:pgMar w:top="1701" w:right="1474" w:bottom="1474" w:left="1701" w:header="1361" w:footer="113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C39E8" w14:textId="77777777" w:rsidR="00B12A83" w:rsidRDefault="00B12A83">
      <w:r>
        <w:separator/>
      </w:r>
    </w:p>
  </w:endnote>
  <w:endnote w:type="continuationSeparator" w:id="0">
    <w:p w14:paraId="57D68C58" w14:textId="77777777" w:rsidR="00B12A83" w:rsidRDefault="00B12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华文新魏">
    <w:panose1 w:val="02010800040101010101"/>
    <w:charset w:val="86"/>
    <w:family w:val="auto"/>
    <w:pitch w:val="variable"/>
    <w:sig w:usb0="00000001" w:usb1="080F0000" w:usb2="00000010" w:usb3="00000000" w:csb0="00040000" w:csb1="00000000"/>
  </w:font>
  <w:font w:name="华文细黑">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52D3B" w14:textId="77777777" w:rsidR="0027514A" w:rsidRDefault="0027514A">
    <w:pPr>
      <w:pStyle w:val="a8"/>
      <w:jc w:val="center"/>
      <w:rPr>
        <w:sz w:val="21"/>
        <w:szCs w:val="21"/>
      </w:rPr>
    </w:pPr>
  </w:p>
  <w:p w14:paraId="11F51B36" w14:textId="77777777" w:rsidR="0027514A" w:rsidRDefault="0027514A">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3479799"/>
    </w:sdtPr>
    <w:sdtEndPr/>
    <w:sdtContent>
      <w:p w14:paraId="270CA894" w14:textId="77777777" w:rsidR="00C508BD" w:rsidRDefault="00B12A83">
        <w:pPr>
          <w:pStyle w:val="a8"/>
          <w:jc w:val="center"/>
        </w:pPr>
        <w:r>
          <w:fldChar w:fldCharType="begin"/>
        </w:r>
        <w:r>
          <w:instrText>PAGE   \* MERGEFORMAT</w:instrText>
        </w:r>
        <w:r>
          <w:fldChar w:fldCharType="separate"/>
        </w:r>
        <w:r w:rsidR="007254E7" w:rsidRPr="007254E7">
          <w:rPr>
            <w:noProof/>
            <w:lang w:val="zh-CN"/>
          </w:rPr>
          <w:t>2</w:t>
        </w:r>
        <w:r>
          <w:fldChar w:fldCharType="end"/>
        </w:r>
      </w:p>
    </w:sdtContent>
  </w:sdt>
  <w:p w14:paraId="2BAC0D5C" w14:textId="77777777" w:rsidR="00C508BD" w:rsidRDefault="00C508BD">
    <w:pPr>
      <w:pStyle w:val="a8"/>
      <w:rPr>
        <w:rFonts w:ascii="宋体" w:hAnsi="宋体"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677716"/>
    </w:sdtPr>
    <w:sdtEndPr/>
    <w:sdtContent>
      <w:p w14:paraId="2C2F4160" w14:textId="77777777" w:rsidR="00C508BD" w:rsidRDefault="00B12A83">
        <w:pPr>
          <w:pStyle w:val="a8"/>
          <w:jc w:val="center"/>
        </w:pPr>
        <w:r>
          <w:fldChar w:fldCharType="begin"/>
        </w:r>
        <w:r>
          <w:instrText>PAGE   \* MERGEFORMAT</w:instrText>
        </w:r>
        <w:r>
          <w:fldChar w:fldCharType="separate"/>
        </w:r>
        <w:r w:rsidR="007254E7" w:rsidRPr="007254E7">
          <w:rPr>
            <w:noProof/>
            <w:lang w:val="zh-CN"/>
          </w:rPr>
          <w:t>3</w:t>
        </w:r>
        <w:r>
          <w:fldChar w:fldCharType="end"/>
        </w:r>
      </w:p>
    </w:sdtContent>
  </w:sdt>
  <w:p w14:paraId="2BEBD3A5" w14:textId="77777777" w:rsidR="00C508BD" w:rsidRDefault="00C508BD">
    <w:pPr>
      <w:pStyle w:val="a8"/>
      <w:rPr>
        <w:rFonts w:ascii="宋体" w:hAnsi="宋体"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7788084"/>
    </w:sdtPr>
    <w:sdtEndPr/>
    <w:sdtContent>
      <w:p w14:paraId="7FD043B1" w14:textId="77777777" w:rsidR="00C508BD" w:rsidRDefault="00B12A83">
        <w:pPr>
          <w:pStyle w:val="a8"/>
          <w:jc w:val="center"/>
        </w:pPr>
        <w:r>
          <w:fldChar w:fldCharType="begin"/>
        </w:r>
        <w:r>
          <w:instrText>PAGE   \* MERGEFORMAT</w:instrText>
        </w:r>
        <w:r>
          <w:fldChar w:fldCharType="separate"/>
        </w:r>
        <w:r w:rsidR="007254E7" w:rsidRPr="007254E7">
          <w:rPr>
            <w:noProof/>
            <w:lang w:val="zh-CN"/>
          </w:rPr>
          <w:t>7</w:t>
        </w:r>
        <w:r>
          <w:fldChar w:fldCharType="end"/>
        </w:r>
      </w:p>
    </w:sdtContent>
  </w:sdt>
  <w:p w14:paraId="73C1D675" w14:textId="77777777" w:rsidR="00C508BD" w:rsidRDefault="00C508BD">
    <w:pPr>
      <w:pStyle w:val="a8"/>
      <w:rPr>
        <w:rFonts w:ascii="宋体" w:hAnsi="宋体"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3282E" w14:textId="77777777" w:rsidR="00C508BD" w:rsidRDefault="00C508BD">
    <w:pPr>
      <w:pStyle w:val="a8"/>
      <w:rPr>
        <w:rFonts w:ascii="宋体" w:hAnsi="宋体"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15E8B" w14:textId="77777777" w:rsidR="00B12A83" w:rsidRDefault="00B12A83">
      <w:r>
        <w:separator/>
      </w:r>
    </w:p>
  </w:footnote>
  <w:footnote w:type="continuationSeparator" w:id="0">
    <w:p w14:paraId="559DF62E" w14:textId="77777777" w:rsidR="00B12A83" w:rsidRDefault="00B12A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4AEC9" w14:textId="77777777" w:rsidR="00557012" w:rsidRDefault="00DD4DDC">
    <w:r>
      <w:pict w14:anchorId="7D879AC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left:0;text-align:left;margin-left:0;margin-top:0;width:500pt;height:100pt;rotation:-40;z-index:251660288;mso-position-horizontal:center;mso-position-horizontal-relative:page;mso-position-vertical:center;mso-position-vertical-relative:page" fillcolor="#ffc0cb" strokecolor="#ffc0cb">
          <v:textpath style="font-family:&quot;Arial&quot;" string="     北京理工大学     "/>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737FC" w14:textId="77777777" w:rsidR="00557012" w:rsidRDefault="00DD4DDC">
    <w:r>
      <w:pict w14:anchorId="5649E5C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position:absolute;left:0;text-align:left;margin-left:0;margin-top:0;width:500pt;height:100pt;rotation:-40;z-index:251658240;mso-position-horizontal:center;mso-position-horizontal-relative:page;mso-position-vertical:center;mso-position-vertical-relative:page" fillcolor="#ffc0cb" strokecolor="#ffc0cb">
          <v:textpath style="font-family:&quot;Arial&quot;" string="     北京理工大学     "/>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2C720" w14:textId="77777777" w:rsidR="00557012" w:rsidRDefault="00DD4DDC">
    <w:r>
      <w:pict w14:anchorId="6C0054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left:0;text-align:left;margin-left:0;margin-top:0;width:500pt;height:100pt;rotation:-40;z-index:251659264;mso-position-horizontal:center;mso-position-horizontal-relative:page;mso-position-vertical:center;mso-position-vertical-relative:page" fillcolor="#ffc0cb" strokecolor="#ffc0cb">
          <v:textpath style="font-family:&quot;Arial&quot;" string="     北京理工大学     "/>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2143E" w14:textId="77777777" w:rsidR="00557012" w:rsidRDefault="00DD4DDC">
    <w:r>
      <w:pict w14:anchorId="63B51EE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4" type="#_x0000_t136" style="position:absolute;left:0;text-align:left;margin-left:0;margin-top:0;width:500pt;height:100pt;rotation:-40;z-index:251663360;mso-position-horizontal:center;mso-position-horizontal-relative:page;mso-position-vertical:center;mso-position-vertical-relative:page" fillcolor="#ffc0cb" strokecolor="#ffc0cb">
          <v:textpath style="font-family:&quot;Arial&quot;" string="     北京理工大学     "/>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A886D" w14:textId="77777777" w:rsidR="00C508BD" w:rsidRDefault="00B12A83">
    <w:pPr>
      <w:pStyle w:val="aa"/>
    </w:pPr>
    <w:r>
      <w:rPr>
        <w:rFonts w:hint="eastAsia"/>
        <w:spacing w:val="10"/>
        <w:sz w:val="28"/>
        <w:szCs w:val="28"/>
      </w:rPr>
      <w:t>北京理工大学本科生毕业设计（论文）任务书</w:t>
    </w:r>
  </w:p>
  <w:p w14:paraId="02907606" w14:textId="77777777" w:rsidR="00557012" w:rsidRDefault="00DD4DDC">
    <w:r>
      <w:pict w14:anchorId="366FCE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0;margin-top:0;width:500pt;height:100pt;rotation:-40;z-index:251661312;mso-position-horizontal:center;mso-position-horizontal-relative:page;mso-position-vertical:center;mso-position-vertical-relative:page" fillcolor="#ffc0cb" strokecolor="#ffc0cb">
          <v:textpath style="font-family:&quot;Arial&quot;" string="     北京理工大学     "/>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6D3DA" w14:textId="77777777" w:rsidR="00557012" w:rsidRDefault="00DD4DDC">
    <w:r>
      <w:pict w14:anchorId="7A446B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3" type="#_x0000_t136" style="position:absolute;left:0;text-align:left;margin-left:0;margin-top:0;width:500pt;height:100pt;rotation:-40;z-index:251662336;mso-position-horizontal:center;mso-position-horizontal-relative:page;mso-position-vertical:center;mso-position-vertical-relative:page" fillcolor="#ffc0cb" strokecolor="#ffc0cb">
          <v:textpath style="font-family:&quot;Arial&quot;" string="     北京理工大学     "/>
          <w10:wrap anchorx="page" anchory="page"/>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B432E" w14:textId="77777777" w:rsidR="00557012" w:rsidRDefault="00DD4DDC">
    <w:r>
      <w:pict w14:anchorId="2DCFD83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7" type="#_x0000_t136" style="position:absolute;left:0;text-align:left;margin-left:0;margin-top:0;width:500pt;height:100pt;rotation:-40;z-index:251666432;mso-position-horizontal:center;mso-position-horizontal-relative:page;mso-position-vertical:center;mso-position-vertical-relative:page" fillcolor="#ffc0cb" strokecolor="#ffc0cb">
          <v:textpath style="font-family:&quot;Arial&quot;" string="     北京理工大学     "/>
          <w10:wrap anchorx="page" anchory="page"/>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7F62F" w14:textId="77777777" w:rsidR="00C508BD" w:rsidRDefault="00B12A83">
    <w:pPr>
      <w:pStyle w:val="aa"/>
    </w:pPr>
    <w:r>
      <w:rPr>
        <w:rFonts w:hint="eastAsia"/>
        <w:spacing w:val="10"/>
        <w:sz w:val="28"/>
        <w:szCs w:val="28"/>
      </w:rPr>
      <w:t>北京理工大学本科生毕业设计（</w:t>
    </w:r>
    <w:r>
      <w:rPr>
        <w:rFonts w:hint="eastAsia"/>
        <w:spacing w:val="10"/>
        <w:sz w:val="28"/>
        <w:szCs w:val="28"/>
      </w:rPr>
      <w:t>论文）开题报告</w:t>
    </w:r>
  </w:p>
  <w:p w14:paraId="510C34AD" w14:textId="77777777" w:rsidR="00557012" w:rsidRDefault="00DD4DDC">
    <w:r>
      <w:pict w14:anchorId="19A590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style="position:absolute;left:0;text-align:left;margin-left:0;margin-top:0;width:500pt;height:100pt;rotation:-40;z-index:251664384;mso-position-horizontal:center;mso-position-horizontal-relative:page;mso-position-vertical:center;mso-position-vertical-relative:page" fillcolor="#ffc0cb" strokecolor="#ffc0cb">
          <v:textpath style="font-family:&quot;Arial&quot;" string="     北京理工大学     "/>
          <w10:wrap anchorx="page" anchory="page"/>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176B" w14:textId="77777777" w:rsidR="00557012" w:rsidRDefault="00DD4DDC">
    <w:r>
      <w:pict w14:anchorId="7FA9B5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6" type="#_x0000_t136" style="position:absolute;left:0;text-align:left;margin-left:0;margin-top:0;width:500pt;height:100pt;rotation:-40;z-index:251665408;mso-position-horizontal:center;mso-position-horizontal-relative:page;mso-position-vertical:center;mso-position-vertical-relative:page" fillcolor="#ffc0cb" strokecolor="#ffc0cb">
          <v:textpath style="font-family:&quot;Arial&quot;" string="     北京理工大学     "/>
          <w10:wrap anchorx="page" anchory="page"/>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58937" w14:textId="77777777" w:rsidR="00557012" w:rsidRDefault="00DD4DDC">
    <w:r>
      <w:pict w14:anchorId="2CA2AB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0" type="#_x0000_t136" style="position:absolute;left:0;text-align:left;margin-left:0;margin-top:0;width:500pt;height:100pt;rotation:-40;z-index:251669504;mso-position-horizontal:center;mso-position-horizontal-relative:page;mso-position-vertical:center;mso-position-vertical-relative:page" fillcolor="#ffc0cb" strokecolor="#ffc0cb">
          <v:textpath style="font-family:&quot;Arial&quot;" string="     北京理工大学     "/>
          <w10:wrap anchorx="page" anchory="page"/>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7EE5A" w14:textId="77777777" w:rsidR="00C508BD" w:rsidRDefault="00B12A83">
    <w:pPr>
      <w:pStyle w:val="aa"/>
    </w:pPr>
    <w:r>
      <w:rPr>
        <w:rFonts w:hint="eastAsia"/>
        <w:spacing w:val="10"/>
        <w:sz w:val="28"/>
        <w:szCs w:val="28"/>
      </w:rPr>
      <w:t>北京理工大学本科生毕业设计（</w:t>
    </w:r>
    <w:r>
      <w:rPr>
        <w:rFonts w:hint="eastAsia"/>
        <w:spacing w:val="10"/>
        <w:sz w:val="28"/>
        <w:szCs w:val="28"/>
      </w:rPr>
      <w:t>论文）中期报告</w:t>
    </w:r>
  </w:p>
  <w:p w14:paraId="038FB66F" w14:textId="77777777" w:rsidR="00557012" w:rsidRDefault="00DD4DDC">
    <w:r>
      <w:pict w14:anchorId="778D082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8" type="#_x0000_t136" style="position:absolute;left:0;text-align:left;margin-left:0;margin-top:0;width:500pt;height:100pt;rotation:-40;z-index:251667456;mso-position-horizontal:center;mso-position-horizontal-relative:page;mso-position-vertical:center;mso-position-vertical-relative:page" fillcolor="#ffc0cb" strokecolor="#ffc0cb">
          <v:textpath style="font-family:&quot;Arial&quot;" string="     北京理工大学     "/>
          <w10:wrap anchorx="page" anchory="page"/>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AB262" w14:textId="77777777" w:rsidR="00557012" w:rsidRDefault="00DD4DDC">
    <w:r>
      <w:pict w14:anchorId="787EAC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9" type="#_x0000_t136" style="position:absolute;left:0;text-align:left;margin-left:0;margin-top:0;width:500pt;height:100pt;rotation:-40;z-index:251668480;mso-position-horizontal:center;mso-position-horizontal-relative:page;mso-position-vertical:center;mso-position-vertical-relative:page" fillcolor="#ffc0cb" strokecolor="#ffc0cb">
          <v:textpath style="font-family:&quot;Arial&quot;" string="     北京理工大学     "/>
          <w10:wrap anchorx="page" anchory="page"/>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F914B" w14:textId="77777777" w:rsidR="00557012" w:rsidRDefault="00DD4DDC">
    <w:r>
      <w:pict w14:anchorId="2EA191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style="position:absolute;left:0;text-align:left;margin-left:0;margin-top:0;width:500pt;height:100pt;rotation:-40;z-index:251672576;mso-position-horizontal:center;mso-position-horizontal-relative:page;mso-position-vertical:center;mso-position-vertical-relative:page" fillcolor="#ffc0cb" strokecolor="#ffc0cb">
          <v:textpath style="font-family:&quot;Arial&quot;" string="     北京理工大学     "/>
          <w10:wrap anchorx="page" anchory="page"/>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455CD" w14:textId="77777777" w:rsidR="00C508BD" w:rsidRDefault="00B12A83">
    <w:pPr>
      <w:pStyle w:val="aa"/>
    </w:pPr>
    <w:r>
      <w:rPr>
        <w:rFonts w:hint="eastAsia"/>
        <w:spacing w:val="10"/>
        <w:sz w:val="28"/>
        <w:szCs w:val="28"/>
      </w:rPr>
      <w:t>北京理工大学本科生毕业设计（论文）评语表</w:t>
    </w:r>
  </w:p>
  <w:p w14:paraId="500C83A5" w14:textId="77777777" w:rsidR="00557012" w:rsidRDefault="00DD4DDC">
    <w:r>
      <w:pict w14:anchorId="074935B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1" type="#_x0000_t136" style="position:absolute;left:0;text-align:left;margin-left:0;margin-top:0;width:500pt;height:100pt;rotation:-40;z-index:251670528;mso-position-horizontal:center;mso-position-horizontal-relative:page;mso-position-vertical:center;mso-position-vertical-relative:page" fillcolor="#ffc0cb" strokecolor="#ffc0cb">
          <v:textpath style="font-family:&quot;Arial&quot;" string="     北京理工大学     "/>
          <w10:wrap anchorx="page" anchory="page"/>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632B8" w14:textId="77777777" w:rsidR="00557012" w:rsidRDefault="00DD4DDC">
    <w:r>
      <w:pict w14:anchorId="1E9DA2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2" type="#_x0000_t136" style="position:absolute;left:0;text-align:left;margin-left:0;margin-top:0;width:500pt;height:100pt;rotation:-40;z-index:251671552;mso-position-horizontal:center;mso-position-horizontal-relative:page;mso-position-vertical:center;mso-position-vertical-relative:page" fillcolor="#ffc0cb" strokecolor="#ffc0cb">
          <v:textpath style="font-family:&quot;Arial&quot;" string="     北京理工大学     "/>
          <w10:wrap anchorx="page" anchory="page"/>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759A8" w14:textId="77777777" w:rsidR="00557012" w:rsidRDefault="00DD4DDC">
    <w:r>
      <w:pict w14:anchorId="207251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6" type="#_x0000_t136" style="position:absolute;left:0;text-align:left;margin-left:0;margin-top:0;width:500pt;height:100pt;rotation:-40;z-index:251675648;mso-position-horizontal:center;mso-position-horizontal-relative:page;mso-position-vertical:center;mso-position-vertical-relative:page" fillcolor="#ffc0cb" strokecolor="#ffc0cb">
          <v:textpath style="font-family:&quot;Arial&quot;" string="     北京理工大学     "/>
          <w10:wrap anchorx="page" anchory="page"/>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28617" w14:textId="77777777" w:rsidR="00557012" w:rsidRDefault="00DD4DDC">
    <w:r>
      <w:pict w14:anchorId="547B75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5" type="#_x0000_t136" style="position:absolute;left:0;text-align:left;margin-left:0;margin-top:0;width:500pt;height:100pt;rotation:-40;z-index:251674624;mso-position-horizontal:center;mso-position-horizontal-relative:page;mso-position-vertical:center;mso-position-vertical-relative:page" fillcolor="#ffc0cb" strokecolor="#ffc0cb">
          <v:textpath style="font-family:&quot;Arial&quot;" string="     北京理工大学     "/>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1"/>
      <w:numFmt w:val="lowerRoman"/>
      <w:lvlText w:val="%1."/>
      <w:lvlJc w:val="righ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43D6C272"/>
    <w:lvl w:ilvl="0">
      <w:start w:val="1"/>
      <w:numFmt w:val="lowerLetter"/>
      <w:lvlText w:val="%1."/>
      <w:lvlJc w:val="left"/>
      <w:pPr>
        <w:tabs>
          <w:tab w:val="num" w:pos="1559"/>
        </w:tabs>
        <w:ind w:left="1559" w:hanging="360"/>
      </w:pPr>
      <w:rPr>
        <w:rFonts w:hint="eastAsia"/>
      </w:rPr>
    </w:lvl>
    <w:lvl w:ilvl="1">
      <w:start w:val="1"/>
      <w:numFmt w:val="lowerLetter"/>
      <w:lvlText w:val="%2."/>
      <w:lvlJc w:val="left"/>
      <w:pPr>
        <w:ind w:left="2279" w:hanging="360"/>
      </w:pPr>
      <w:rPr>
        <w:rFonts w:hint="eastAsia"/>
      </w:rPr>
    </w:lvl>
    <w:lvl w:ilvl="2">
      <w:start w:val="1"/>
      <w:numFmt w:val="lowerRoman"/>
      <w:lvlText w:val="%3."/>
      <w:lvlJc w:val="right"/>
      <w:pPr>
        <w:tabs>
          <w:tab w:val="num" w:pos="2999"/>
        </w:tabs>
        <w:ind w:left="2999" w:hanging="180"/>
      </w:pPr>
      <w:rPr>
        <w:rFonts w:hint="eastAsia"/>
      </w:rPr>
    </w:lvl>
    <w:lvl w:ilvl="3">
      <w:start w:val="1"/>
      <w:numFmt w:val="decimal"/>
      <w:lvlText w:val="%4."/>
      <w:lvlJc w:val="left"/>
      <w:pPr>
        <w:tabs>
          <w:tab w:val="num" w:pos="3719"/>
        </w:tabs>
        <w:ind w:left="3719" w:hanging="360"/>
      </w:pPr>
      <w:rPr>
        <w:rFonts w:hint="eastAsia"/>
      </w:rPr>
    </w:lvl>
    <w:lvl w:ilvl="4">
      <w:start w:val="1"/>
      <w:numFmt w:val="lowerLetter"/>
      <w:lvlText w:val="%5."/>
      <w:lvlJc w:val="left"/>
      <w:pPr>
        <w:tabs>
          <w:tab w:val="num" w:pos="4439"/>
        </w:tabs>
        <w:ind w:left="4439" w:hanging="360"/>
      </w:pPr>
      <w:rPr>
        <w:rFonts w:hint="eastAsia"/>
      </w:rPr>
    </w:lvl>
    <w:lvl w:ilvl="5">
      <w:start w:val="1"/>
      <w:numFmt w:val="lowerRoman"/>
      <w:lvlText w:val="%6."/>
      <w:lvlJc w:val="right"/>
      <w:pPr>
        <w:tabs>
          <w:tab w:val="num" w:pos="5159"/>
        </w:tabs>
        <w:ind w:left="5159" w:hanging="180"/>
      </w:pPr>
      <w:rPr>
        <w:rFonts w:hint="eastAsia"/>
      </w:rPr>
    </w:lvl>
    <w:lvl w:ilvl="6">
      <w:start w:val="1"/>
      <w:numFmt w:val="decimal"/>
      <w:lvlText w:val="%7."/>
      <w:lvlJc w:val="left"/>
      <w:pPr>
        <w:tabs>
          <w:tab w:val="num" w:pos="5879"/>
        </w:tabs>
        <w:ind w:left="5879" w:hanging="360"/>
      </w:pPr>
      <w:rPr>
        <w:rFonts w:hint="eastAsia"/>
      </w:rPr>
    </w:lvl>
    <w:lvl w:ilvl="7">
      <w:start w:val="1"/>
      <w:numFmt w:val="lowerLetter"/>
      <w:lvlText w:val="%8."/>
      <w:lvlJc w:val="left"/>
      <w:pPr>
        <w:tabs>
          <w:tab w:val="num" w:pos="6599"/>
        </w:tabs>
        <w:ind w:left="6599" w:hanging="360"/>
      </w:pPr>
      <w:rPr>
        <w:rFonts w:hint="eastAsia"/>
      </w:rPr>
    </w:lvl>
    <w:lvl w:ilvl="8">
      <w:start w:val="1"/>
      <w:numFmt w:val="lowerRoman"/>
      <w:lvlText w:val="%9."/>
      <w:lvlJc w:val="right"/>
      <w:pPr>
        <w:tabs>
          <w:tab w:val="num" w:pos="7319"/>
        </w:tabs>
        <w:ind w:left="7319" w:hanging="180"/>
      </w:pPr>
      <w:rPr>
        <w:rFonts w:hint="eastAsia"/>
      </w:rPr>
    </w:lvl>
  </w:abstractNum>
  <w:abstractNum w:abstractNumId="3" w15:restartNumberingAfterBreak="0">
    <w:nsid w:val="00000004"/>
    <w:multiLevelType w:val="multilevel"/>
    <w:tmpl w:val="00000004"/>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5"/>
    <w:multiLevelType w:val="multilevel"/>
    <w:tmpl w:val="00000005"/>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6"/>
    <w:multiLevelType w:val="multilevel"/>
    <w:tmpl w:val="00000006"/>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7"/>
    <w:multiLevelType w:val="multilevel"/>
    <w:tmpl w:val="00000007"/>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0000008"/>
    <w:multiLevelType w:val="multilevel"/>
    <w:tmpl w:val="000000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0000009"/>
    <w:multiLevelType w:val="multilevel"/>
    <w:tmpl w:val="00000009"/>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000000A"/>
    <w:multiLevelType w:val="multilevel"/>
    <w:tmpl w:val="0000000A"/>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000000B"/>
    <w:multiLevelType w:val="multilevel"/>
    <w:tmpl w:val="0000000B"/>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E9945D3"/>
    <w:multiLevelType w:val="multilevel"/>
    <w:tmpl w:val="4EEC4462"/>
    <w:lvl w:ilvl="0">
      <w:start w:val="1"/>
      <w:numFmt w:val="decimal"/>
      <w:lvlText w:val="%1."/>
      <w:lvlJc w:val="left"/>
      <w:pPr>
        <w:ind w:left="720" w:hanging="360"/>
      </w:pPr>
      <w:rPr>
        <w:rFonts w:hint="eastAsia"/>
      </w:rPr>
    </w:lvl>
    <w:lvl w:ilvl="1">
      <w:start w:val="1"/>
      <w:numFmt w:val="lowerLetter"/>
      <w:lvlText w:val="%2."/>
      <w:lvlJc w:val="left"/>
      <w:pPr>
        <w:ind w:left="1440" w:hanging="360"/>
      </w:pPr>
      <w:rPr>
        <w:rFonts w:hint="eastAsia"/>
      </w:rPr>
    </w:lvl>
    <w:lvl w:ilvl="2">
      <w:start w:val="1"/>
      <w:numFmt w:val="lowerRoman"/>
      <w:lvlText w:val="%3."/>
      <w:lvlJc w:val="right"/>
      <w:pPr>
        <w:tabs>
          <w:tab w:val="num" w:pos="2160"/>
        </w:tabs>
        <w:ind w:left="2160" w:hanging="180"/>
      </w:pPr>
      <w:rPr>
        <w:rFonts w:hint="eastAsia"/>
      </w:rPr>
    </w:lvl>
    <w:lvl w:ilvl="3">
      <w:start w:val="1"/>
      <w:numFmt w:val="decimal"/>
      <w:lvlText w:val="%4."/>
      <w:lvlJc w:val="left"/>
      <w:pPr>
        <w:tabs>
          <w:tab w:val="num" w:pos="2880"/>
        </w:tabs>
        <w:ind w:left="2880" w:hanging="360"/>
      </w:pPr>
      <w:rPr>
        <w:rFonts w:hint="eastAsia"/>
      </w:rPr>
    </w:lvl>
    <w:lvl w:ilvl="4">
      <w:start w:val="1"/>
      <w:numFmt w:val="lowerLetter"/>
      <w:lvlText w:val="%5."/>
      <w:lvlJc w:val="left"/>
      <w:pPr>
        <w:tabs>
          <w:tab w:val="num" w:pos="3600"/>
        </w:tabs>
        <w:ind w:left="3600" w:hanging="360"/>
      </w:pPr>
      <w:rPr>
        <w:rFonts w:hint="eastAsia"/>
      </w:rPr>
    </w:lvl>
    <w:lvl w:ilvl="5">
      <w:start w:val="1"/>
      <w:numFmt w:val="lowerRoman"/>
      <w:lvlText w:val="%6."/>
      <w:lvlJc w:val="right"/>
      <w:pPr>
        <w:tabs>
          <w:tab w:val="num" w:pos="4320"/>
        </w:tabs>
        <w:ind w:left="4320" w:hanging="180"/>
      </w:pPr>
      <w:rPr>
        <w:rFonts w:hint="eastAsia"/>
      </w:rPr>
    </w:lvl>
    <w:lvl w:ilvl="6">
      <w:start w:val="1"/>
      <w:numFmt w:val="decimal"/>
      <w:lvlText w:val="%7."/>
      <w:lvlJc w:val="left"/>
      <w:pPr>
        <w:tabs>
          <w:tab w:val="num" w:pos="5040"/>
        </w:tabs>
        <w:ind w:left="5040" w:hanging="360"/>
      </w:pPr>
      <w:rPr>
        <w:rFonts w:hint="eastAsia"/>
      </w:rPr>
    </w:lvl>
    <w:lvl w:ilvl="7">
      <w:start w:val="1"/>
      <w:numFmt w:val="lowerLetter"/>
      <w:lvlText w:val="%8."/>
      <w:lvlJc w:val="left"/>
      <w:pPr>
        <w:tabs>
          <w:tab w:val="num" w:pos="5760"/>
        </w:tabs>
        <w:ind w:left="5760" w:hanging="360"/>
      </w:pPr>
      <w:rPr>
        <w:rFonts w:hint="eastAsia"/>
      </w:rPr>
    </w:lvl>
    <w:lvl w:ilvl="8">
      <w:start w:val="1"/>
      <w:numFmt w:val="lowerRoman"/>
      <w:lvlText w:val="%9."/>
      <w:lvlJc w:val="right"/>
      <w:pPr>
        <w:tabs>
          <w:tab w:val="num" w:pos="6480"/>
        </w:tabs>
        <w:ind w:left="6480" w:hanging="180"/>
      </w:pPr>
      <w:rPr>
        <w:rFonts w:hint="eastAsia"/>
      </w:rPr>
    </w:lvl>
  </w:abstractNum>
  <w:abstractNum w:abstractNumId="12" w15:restartNumberingAfterBreak="0">
    <w:nsid w:val="19883C9F"/>
    <w:multiLevelType w:val="multilevel"/>
    <w:tmpl w:val="459A846A"/>
    <w:lvl w:ilvl="0">
      <w:start w:val="1"/>
      <w:numFmt w:val="decimal"/>
      <w:lvlText w:val="%1."/>
      <w:lvlJc w:val="left"/>
      <w:pPr>
        <w:ind w:left="720" w:hanging="360"/>
      </w:pPr>
      <w:rPr>
        <w:rFonts w:hint="eastAsia"/>
      </w:rPr>
    </w:lvl>
    <w:lvl w:ilvl="1">
      <w:start w:val="1"/>
      <w:numFmt w:val="lowerLetter"/>
      <w:lvlText w:val="%2."/>
      <w:lvlJc w:val="left"/>
      <w:pPr>
        <w:ind w:left="1440" w:hanging="360"/>
      </w:pPr>
      <w:rPr>
        <w:rFonts w:hint="eastAsia"/>
      </w:rPr>
    </w:lvl>
    <w:lvl w:ilvl="2">
      <w:start w:val="1"/>
      <w:numFmt w:val="lowerRoman"/>
      <w:lvlText w:val="%3."/>
      <w:lvlJc w:val="right"/>
      <w:pPr>
        <w:tabs>
          <w:tab w:val="num" w:pos="2160"/>
        </w:tabs>
        <w:ind w:left="2160" w:hanging="180"/>
      </w:pPr>
      <w:rPr>
        <w:rFonts w:hint="eastAsia"/>
      </w:rPr>
    </w:lvl>
    <w:lvl w:ilvl="3">
      <w:start w:val="1"/>
      <w:numFmt w:val="decimal"/>
      <w:lvlText w:val="%4."/>
      <w:lvlJc w:val="left"/>
      <w:pPr>
        <w:tabs>
          <w:tab w:val="num" w:pos="2880"/>
        </w:tabs>
        <w:ind w:left="2880" w:hanging="360"/>
      </w:pPr>
      <w:rPr>
        <w:rFonts w:hint="eastAsia"/>
      </w:rPr>
    </w:lvl>
    <w:lvl w:ilvl="4">
      <w:start w:val="1"/>
      <w:numFmt w:val="lowerLetter"/>
      <w:lvlText w:val="%5."/>
      <w:lvlJc w:val="left"/>
      <w:pPr>
        <w:tabs>
          <w:tab w:val="num" w:pos="3600"/>
        </w:tabs>
        <w:ind w:left="3600" w:hanging="360"/>
      </w:pPr>
      <w:rPr>
        <w:rFonts w:hint="eastAsia"/>
      </w:rPr>
    </w:lvl>
    <w:lvl w:ilvl="5">
      <w:start w:val="1"/>
      <w:numFmt w:val="lowerRoman"/>
      <w:lvlText w:val="%6."/>
      <w:lvlJc w:val="right"/>
      <w:pPr>
        <w:tabs>
          <w:tab w:val="num" w:pos="4320"/>
        </w:tabs>
        <w:ind w:left="4320" w:hanging="180"/>
      </w:pPr>
      <w:rPr>
        <w:rFonts w:hint="eastAsia"/>
      </w:rPr>
    </w:lvl>
    <w:lvl w:ilvl="6">
      <w:start w:val="1"/>
      <w:numFmt w:val="decimal"/>
      <w:lvlText w:val="%7."/>
      <w:lvlJc w:val="left"/>
      <w:pPr>
        <w:tabs>
          <w:tab w:val="num" w:pos="5040"/>
        </w:tabs>
        <w:ind w:left="5040" w:hanging="360"/>
      </w:pPr>
      <w:rPr>
        <w:rFonts w:hint="eastAsia"/>
      </w:rPr>
    </w:lvl>
    <w:lvl w:ilvl="7">
      <w:start w:val="1"/>
      <w:numFmt w:val="lowerLetter"/>
      <w:lvlText w:val="%8."/>
      <w:lvlJc w:val="left"/>
      <w:pPr>
        <w:tabs>
          <w:tab w:val="num" w:pos="5760"/>
        </w:tabs>
        <w:ind w:left="5760" w:hanging="360"/>
      </w:pPr>
      <w:rPr>
        <w:rFonts w:hint="eastAsia"/>
      </w:rPr>
    </w:lvl>
    <w:lvl w:ilvl="8">
      <w:start w:val="1"/>
      <w:numFmt w:val="lowerRoman"/>
      <w:lvlText w:val="%9."/>
      <w:lvlJc w:val="right"/>
      <w:pPr>
        <w:tabs>
          <w:tab w:val="num" w:pos="6480"/>
        </w:tabs>
        <w:ind w:left="6480" w:hanging="180"/>
      </w:pPr>
      <w:rPr>
        <w:rFonts w:hint="eastAsia"/>
      </w:rPr>
    </w:lvl>
  </w:abstractNum>
  <w:abstractNum w:abstractNumId="13" w15:restartNumberingAfterBreak="0">
    <w:nsid w:val="1D5634E6"/>
    <w:multiLevelType w:val="multilevel"/>
    <w:tmpl w:val="4EEC4462"/>
    <w:lvl w:ilvl="0">
      <w:start w:val="1"/>
      <w:numFmt w:val="decimal"/>
      <w:lvlText w:val="%1."/>
      <w:lvlJc w:val="left"/>
      <w:pPr>
        <w:ind w:left="720" w:hanging="360"/>
      </w:pPr>
      <w:rPr>
        <w:rFonts w:hint="eastAsia"/>
      </w:rPr>
    </w:lvl>
    <w:lvl w:ilvl="1">
      <w:start w:val="1"/>
      <w:numFmt w:val="lowerLetter"/>
      <w:lvlText w:val="%2."/>
      <w:lvlJc w:val="left"/>
      <w:pPr>
        <w:ind w:left="1440" w:hanging="360"/>
      </w:pPr>
      <w:rPr>
        <w:rFonts w:hint="eastAsia"/>
      </w:rPr>
    </w:lvl>
    <w:lvl w:ilvl="2">
      <w:start w:val="1"/>
      <w:numFmt w:val="lowerRoman"/>
      <w:lvlText w:val="%3."/>
      <w:lvlJc w:val="right"/>
      <w:pPr>
        <w:tabs>
          <w:tab w:val="num" w:pos="2160"/>
        </w:tabs>
        <w:ind w:left="2160" w:hanging="180"/>
      </w:pPr>
      <w:rPr>
        <w:rFonts w:hint="eastAsia"/>
      </w:rPr>
    </w:lvl>
    <w:lvl w:ilvl="3">
      <w:start w:val="1"/>
      <w:numFmt w:val="decimal"/>
      <w:lvlText w:val="%4."/>
      <w:lvlJc w:val="left"/>
      <w:pPr>
        <w:tabs>
          <w:tab w:val="num" w:pos="2880"/>
        </w:tabs>
        <w:ind w:left="2880" w:hanging="360"/>
      </w:pPr>
      <w:rPr>
        <w:rFonts w:hint="eastAsia"/>
      </w:rPr>
    </w:lvl>
    <w:lvl w:ilvl="4">
      <w:start w:val="1"/>
      <w:numFmt w:val="lowerLetter"/>
      <w:lvlText w:val="%5."/>
      <w:lvlJc w:val="left"/>
      <w:pPr>
        <w:tabs>
          <w:tab w:val="num" w:pos="3600"/>
        </w:tabs>
        <w:ind w:left="3600" w:hanging="360"/>
      </w:pPr>
      <w:rPr>
        <w:rFonts w:hint="eastAsia"/>
      </w:rPr>
    </w:lvl>
    <w:lvl w:ilvl="5">
      <w:start w:val="1"/>
      <w:numFmt w:val="lowerRoman"/>
      <w:lvlText w:val="%6."/>
      <w:lvlJc w:val="right"/>
      <w:pPr>
        <w:tabs>
          <w:tab w:val="num" w:pos="4320"/>
        </w:tabs>
        <w:ind w:left="4320" w:hanging="180"/>
      </w:pPr>
      <w:rPr>
        <w:rFonts w:hint="eastAsia"/>
      </w:rPr>
    </w:lvl>
    <w:lvl w:ilvl="6">
      <w:start w:val="1"/>
      <w:numFmt w:val="decimal"/>
      <w:lvlText w:val="%7."/>
      <w:lvlJc w:val="left"/>
      <w:pPr>
        <w:tabs>
          <w:tab w:val="num" w:pos="5040"/>
        </w:tabs>
        <w:ind w:left="5040" w:hanging="360"/>
      </w:pPr>
      <w:rPr>
        <w:rFonts w:hint="eastAsia"/>
      </w:rPr>
    </w:lvl>
    <w:lvl w:ilvl="7">
      <w:start w:val="1"/>
      <w:numFmt w:val="lowerLetter"/>
      <w:lvlText w:val="%8."/>
      <w:lvlJc w:val="left"/>
      <w:pPr>
        <w:tabs>
          <w:tab w:val="num" w:pos="5760"/>
        </w:tabs>
        <w:ind w:left="5760" w:hanging="360"/>
      </w:pPr>
      <w:rPr>
        <w:rFonts w:hint="eastAsia"/>
      </w:rPr>
    </w:lvl>
    <w:lvl w:ilvl="8">
      <w:start w:val="1"/>
      <w:numFmt w:val="lowerRoman"/>
      <w:lvlText w:val="%9."/>
      <w:lvlJc w:val="right"/>
      <w:pPr>
        <w:tabs>
          <w:tab w:val="num" w:pos="6480"/>
        </w:tabs>
        <w:ind w:left="6480" w:hanging="180"/>
      </w:pPr>
      <w:rPr>
        <w:rFonts w:hint="eastAsia"/>
      </w:rPr>
    </w:lvl>
  </w:abstractNum>
  <w:abstractNum w:abstractNumId="14" w15:restartNumberingAfterBreak="0">
    <w:nsid w:val="2DFE1E79"/>
    <w:multiLevelType w:val="multilevel"/>
    <w:tmpl w:val="4EEC4462"/>
    <w:lvl w:ilvl="0">
      <w:start w:val="1"/>
      <w:numFmt w:val="decimal"/>
      <w:lvlText w:val="%1."/>
      <w:lvlJc w:val="left"/>
      <w:pPr>
        <w:ind w:left="720" w:hanging="360"/>
      </w:pPr>
      <w:rPr>
        <w:rFonts w:hint="eastAsia"/>
      </w:rPr>
    </w:lvl>
    <w:lvl w:ilvl="1">
      <w:start w:val="1"/>
      <w:numFmt w:val="lowerLetter"/>
      <w:lvlText w:val="%2."/>
      <w:lvlJc w:val="left"/>
      <w:pPr>
        <w:ind w:left="1440" w:hanging="360"/>
      </w:pPr>
      <w:rPr>
        <w:rFonts w:hint="eastAsia"/>
      </w:rPr>
    </w:lvl>
    <w:lvl w:ilvl="2">
      <w:start w:val="1"/>
      <w:numFmt w:val="lowerRoman"/>
      <w:lvlText w:val="%3."/>
      <w:lvlJc w:val="right"/>
      <w:pPr>
        <w:tabs>
          <w:tab w:val="num" w:pos="2160"/>
        </w:tabs>
        <w:ind w:left="2160" w:hanging="180"/>
      </w:pPr>
      <w:rPr>
        <w:rFonts w:hint="eastAsia"/>
      </w:rPr>
    </w:lvl>
    <w:lvl w:ilvl="3">
      <w:start w:val="1"/>
      <w:numFmt w:val="decimal"/>
      <w:lvlText w:val="%4."/>
      <w:lvlJc w:val="left"/>
      <w:pPr>
        <w:tabs>
          <w:tab w:val="num" w:pos="2880"/>
        </w:tabs>
        <w:ind w:left="2880" w:hanging="360"/>
      </w:pPr>
      <w:rPr>
        <w:rFonts w:hint="eastAsia"/>
      </w:rPr>
    </w:lvl>
    <w:lvl w:ilvl="4">
      <w:start w:val="1"/>
      <w:numFmt w:val="lowerLetter"/>
      <w:lvlText w:val="%5."/>
      <w:lvlJc w:val="left"/>
      <w:pPr>
        <w:tabs>
          <w:tab w:val="num" w:pos="3600"/>
        </w:tabs>
        <w:ind w:left="3600" w:hanging="360"/>
      </w:pPr>
      <w:rPr>
        <w:rFonts w:hint="eastAsia"/>
      </w:rPr>
    </w:lvl>
    <w:lvl w:ilvl="5">
      <w:start w:val="1"/>
      <w:numFmt w:val="lowerRoman"/>
      <w:lvlText w:val="%6."/>
      <w:lvlJc w:val="right"/>
      <w:pPr>
        <w:tabs>
          <w:tab w:val="num" w:pos="4320"/>
        </w:tabs>
        <w:ind w:left="4320" w:hanging="180"/>
      </w:pPr>
      <w:rPr>
        <w:rFonts w:hint="eastAsia"/>
      </w:rPr>
    </w:lvl>
    <w:lvl w:ilvl="6">
      <w:start w:val="1"/>
      <w:numFmt w:val="decimal"/>
      <w:lvlText w:val="%7."/>
      <w:lvlJc w:val="left"/>
      <w:pPr>
        <w:tabs>
          <w:tab w:val="num" w:pos="5040"/>
        </w:tabs>
        <w:ind w:left="5040" w:hanging="360"/>
      </w:pPr>
      <w:rPr>
        <w:rFonts w:hint="eastAsia"/>
      </w:rPr>
    </w:lvl>
    <w:lvl w:ilvl="7">
      <w:start w:val="1"/>
      <w:numFmt w:val="lowerLetter"/>
      <w:lvlText w:val="%8."/>
      <w:lvlJc w:val="left"/>
      <w:pPr>
        <w:tabs>
          <w:tab w:val="num" w:pos="5760"/>
        </w:tabs>
        <w:ind w:left="5760" w:hanging="360"/>
      </w:pPr>
      <w:rPr>
        <w:rFonts w:hint="eastAsia"/>
      </w:rPr>
    </w:lvl>
    <w:lvl w:ilvl="8">
      <w:start w:val="1"/>
      <w:numFmt w:val="lowerRoman"/>
      <w:lvlText w:val="%9."/>
      <w:lvlJc w:val="right"/>
      <w:pPr>
        <w:tabs>
          <w:tab w:val="num" w:pos="6480"/>
        </w:tabs>
        <w:ind w:left="6480" w:hanging="180"/>
      </w:pPr>
      <w:rPr>
        <w:rFonts w:hint="eastAsia"/>
      </w:rPr>
    </w:lvl>
  </w:abstractNum>
  <w:abstractNum w:abstractNumId="15" w15:restartNumberingAfterBreak="0">
    <w:nsid w:val="3589031D"/>
    <w:multiLevelType w:val="multilevel"/>
    <w:tmpl w:val="0000000B"/>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49A04274"/>
    <w:multiLevelType w:val="multilevel"/>
    <w:tmpl w:val="4EEC4462"/>
    <w:lvl w:ilvl="0">
      <w:start w:val="1"/>
      <w:numFmt w:val="decimal"/>
      <w:lvlText w:val="%1."/>
      <w:lvlJc w:val="left"/>
      <w:pPr>
        <w:ind w:left="720" w:hanging="360"/>
      </w:pPr>
      <w:rPr>
        <w:rFonts w:hint="eastAsia"/>
      </w:rPr>
    </w:lvl>
    <w:lvl w:ilvl="1">
      <w:start w:val="1"/>
      <w:numFmt w:val="lowerLetter"/>
      <w:lvlText w:val="%2."/>
      <w:lvlJc w:val="left"/>
      <w:pPr>
        <w:ind w:left="1440" w:hanging="360"/>
      </w:pPr>
      <w:rPr>
        <w:rFonts w:hint="eastAsia"/>
      </w:rPr>
    </w:lvl>
    <w:lvl w:ilvl="2">
      <w:start w:val="1"/>
      <w:numFmt w:val="lowerRoman"/>
      <w:lvlText w:val="%3."/>
      <w:lvlJc w:val="right"/>
      <w:pPr>
        <w:tabs>
          <w:tab w:val="num" w:pos="2160"/>
        </w:tabs>
        <w:ind w:left="2160" w:hanging="180"/>
      </w:pPr>
      <w:rPr>
        <w:rFonts w:hint="eastAsia"/>
      </w:rPr>
    </w:lvl>
    <w:lvl w:ilvl="3">
      <w:start w:val="1"/>
      <w:numFmt w:val="decimal"/>
      <w:lvlText w:val="%4."/>
      <w:lvlJc w:val="left"/>
      <w:pPr>
        <w:tabs>
          <w:tab w:val="num" w:pos="2880"/>
        </w:tabs>
        <w:ind w:left="2880" w:hanging="360"/>
      </w:pPr>
      <w:rPr>
        <w:rFonts w:hint="eastAsia"/>
      </w:rPr>
    </w:lvl>
    <w:lvl w:ilvl="4">
      <w:start w:val="1"/>
      <w:numFmt w:val="lowerLetter"/>
      <w:lvlText w:val="%5."/>
      <w:lvlJc w:val="left"/>
      <w:pPr>
        <w:tabs>
          <w:tab w:val="num" w:pos="3600"/>
        </w:tabs>
        <w:ind w:left="3600" w:hanging="360"/>
      </w:pPr>
      <w:rPr>
        <w:rFonts w:hint="eastAsia"/>
      </w:rPr>
    </w:lvl>
    <w:lvl w:ilvl="5">
      <w:start w:val="1"/>
      <w:numFmt w:val="lowerRoman"/>
      <w:lvlText w:val="%6."/>
      <w:lvlJc w:val="right"/>
      <w:pPr>
        <w:tabs>
          <w:tab w:val="num" w:pos="4320"/>
        </w:tabs>
        <w:ind w:left="4320" w:hanging="180"/>
      </w:pPr>
      <w:rPr>
        <w:rFonts w:hint="eastAsia"/>
      </w:rPr>
    </w:lvl>
    <w:lvl w:ilvl="6">
      <w:start w:val="1"/>
      <w:numFmt w:val="decimal"/>
      <w:lvlText w:val="%7."/>
      <w:lvlJc w:val="left"/>
      <w:pPr>
        <w:tabs>
          <w:tab w:val="num" w:pos="5040"/>
        </w:tabs>
        <w:ind w:left="5040" w:hanging="360"/>
      </w:pPr>
      <w:rPr>
        <w:rFonts w:hint="eastAsia"/>
      </w:rPr>
    </w:lvl>
    <w:lvl w:ilvl="7">
      <w:start w:val="1"/>
      <w:numFmt w:val="lowerLetter"/>
      <w:lvlText w:val="%8."/>
      <w:lvlJc w:val="left"/>
      <w:pPr>
        <w:tabs>
          <w:tab w:val="num" w:pos="5760"/>
        </w:tabs>
        <w:ind w:left="5760" w:hanging="360"/>
      </w:pPr>
      <w:rPr>
        <w:rFonts w:hint="eastAsia"/>
      </w:rPr>
    </w:lvl>
    <w:lvl w:ilvl="8">
      <w:start w:val="1"/>
      <w:numFmt w:val="lowerRoman"/>
      <w:lvlText w:val="%9."/>
      <w:lvlJc w:val="right"/>
      <w:pPr>
        <w:tabs>
          <w:tab w:val="num" w:pos="6480"/>
        </w:tabs>
        <w:ind w:left="6480" w:hanging="180"/>
      </w:pPr>
      <w:rPr>
        <w:rFonts w:hint="eastAsia"/>
      </w:rPr>
    </w:lvl>
  </w:abstractNum>
  <w:abstractNum w:abstractNumId="17" w15:restartNumberingAfterBreak="0">
    <w:nsid w:val="4C826748"/>
    <w:multiLevelType w:val="multilevel"/>
    <w:tmpl w:val="4EEC4462"/>
    <w:lvl w:ilvl="0">
      <w:start w:val="1"/>
      <w:numFmt w:val="decimal"/>
      <w:lvlText w:val="%1."/>
      <w:lvlJc w:val="left"/>
      <w:pPr>
        <w:ind w:left="720" w:hanging="360"/>
      </w:pPr>
      <w:rPr>
        <w:rFonts w:hint="eastAsia"/>
      </w:rPr>
    </w:lvl>
    <w:lvl w:ilvl="1">
      <w:start w:val="1"/>
      <w:numFmt w:val="lowerLetter"/>
      <w:lvlText w:val="%2."/>
      <w:lvlJc w:val="left"/>
      <w:pPr>
        <w:ind w:left="1440" w:hanging="360"/>
      </w:pPr>
      <w:rPr>
        <w:rFonts w:hint="eastAsia"/>
      </w:rPr>
    </w:lvl>
    <w:lvl w:ilvl="2">
      <w:start w:val="1"/>
      <w:numFmt w:val="lowerRoman"/>
      <w:lvlText w:val="%3."/>
      <w:lvlJc w:val="right"/>
      <w:pPr>
        <w:tabs>
          <w:tab w:val="num" w:pos="2160"/>
        </w:tabs>
        <w:ind w:left="2160" w:hanging="180"/>
      </w:pPr>
      <w:rPr>
        <w:rFonts w:hint="eastAsia"/>
      </w:rPr>
    </w:lvl>
    <w:lvl w:ilvl="3">
      <w:start w:val="1"/>
      <w:numFmt w:val="decimal"/>
      <w:lvlText w:val="%4."/>
      <w:lvlJc w:val="left"/>
      <w:pPr>
        <w:tabs>
          <w:tab w:val="num" w:pos="2880"/>
        </w:tabs>
        <w:ind w:left="2880" w:hanging="360"/>
      </w:pPr>
      <w:rPr>
        <w:rFonts w:hint="eastAsia"/>
      </w:rPr>
    </w:lvl>
    <w:lvl w:ilvl="4">
      <w:start w:val="1"/>
      <w:numFmt w:val="lowerLetter"/>
      <w:lvlText w:val="%5."/>
      <w:lvlJc w:val="left"/>
      <w:pPr>
        <w:tabs>
          <w:tab w:val="num" w:pos="3600"/>
        </w:tabs>
        <w:ind w:left="3600" w:hanging="360"/>
      </w:pPr>
      <w:rPr>
        <w:rFonts w:hint="eastAsia"/>
      </w:rPr>
    </w:lvl>
    <w:lvl w:ilvl="5">
      <w:start w:val="1"/>
      <w:numFmt w:val="lowerRoman"/>
      <w:lvlText w:val="%6."/>
      <w:lvlJc w:val="right"/>
      <w:pPr>
        <w:tabs>
          <w:tab w:val="num" w:pos="4320"/>
        </w:tabs>
        <w:ind w:left="4320" w:hanging="180"/>
      </w:pPr>
      <w:rPr>
        <w:rFonts w:hint="eastAsia"/>
      </w:rPr>
    </w:lvl>
    <w:lvl w:ilvl="6">
      <w:start w:val="1"/>
      <w:numFmt w:val="decimal"/>
      <w:lvlText w:val="%7."/>
      <w:lvlJc w:val="left"/>
      <w:pPr>
        <w:tabs>
          <w:tab w:val="num" w:pos="5040"/>
        </w:tabs>
        <w:ind w:left="5040" w:hanging="360"/>
      </w:pPr>
      <w:rPr>
        <w:rFonts w:hint="eastAsia"/>
      </w:rPr>
    </w:lvl>
    <w:lvl w:ilvl="7">
      <w:start w:val="1"/>
      <w:numFmt w:val="lowerLetter"/>
      <w:lvlText w:val="%8."/>
      <w:lvlJc w:val="left"/>
      <w:pPr>
        <w:tabs>
          <w:tab w:val="num" w:pos="5760"/>
        </w:tabs>
        <w:ind w:left="5760" w:hanging="360"/>
      </w:pPr>
      <w:rPr>
        <w:rFonts w:hint="eastAsia"/>
      </w:rPr>
    </w:lvl>
    <w:lvl w:ilvl="8">
      <w:start w:val="1"/>
      <w:numFmt w:val="lowerRoman"/>
      <w:lvlText w:val="%9."/>
      <w:lvlJc w:val="right"/>
      <w:pPr>
        <w:tabs>
          <w:tab w:val="num" w:pos="6480"/>
        </w:tabs>
        <w:ind w:left="6480" w:hanging="180"/>
      </w:pPr>
      <w:rPr>
        <w:rFonts w:hint="eastAsia"/>
      </w:rPr>
    </w:lvl>
  </w:abstractNum>
  <w:abstractNum w:abstractNumId="18" w15:restartNumberingAfterBreak="0">
    <w:nsid w:val="59CB05F0"/>
    <w:multiLevelType w:val="multilevel"/>
    <w:tmpl w:val="4EEC4462"/>
    <w:lvl w:ilvl="0">
      <w:start w:val="1"/>
      <w:numFmt w:val="decimal"/>
      <w:lvlText w:val="%1."/>
      <w:lvlJc w:val="left"/>
      <w:pPr>
        <w:ind w:left="720" w:hanging="360"/>
      </w:pPr>
      <w:rPr>
        <w:rFonts w:hint="eastAsia"/>
      </w:rPr>
    </w:lvl>
    <w:lvl w:ilvl="1">
      <w:start w:val="1"/>
      <w:numFmt w:val="lowerLetter"/>
      <w:lvlText w:val="%2."/>
      <w:lvlJc w:val="left"/>
      <w:pPr>
        <w:ind w:left="1440" w:hanging="360"/>
      </w:pPr>
      <w:rPr>
        <w:rFonts w:hint="eastAsia"/>
      </w:rPr>
    </w:lvl>
    <w:lvl w:ilvl="2">
      <w:start w:val="1"/>
      <w:numFmt w:val="lowerRoman"/>
      <w:lvlText w:val="%3."/>
      <w:lvlJc w:val="right"/>
      <w:pPr>
        <w:tabs>
          <w:tab w:val="num" w:pos="2160"/>
        </w:tabs>
        <w:ind w:left="2160" w:hanging="180"/>
      </w:pPr>
      <w:rPr>
        <w:rFonts w:hint="eastAsia"/>
      </w:rPr>
    </w:lvl>
    <w:lvl w:ilvl="3">
      <w:start w:val="1"/>
      <w:numFmt w:val="decimal"/>
      <w:lvlText w:val="%4."/>
      <w:lvlJc w:val="left"/>
      <w:pPr>
        <w:tabs>
          <w:tab w:val="num" w:pos="2880"/>
        </w:tabs>
        <w:ind w:left="2880" w:hanging="360"/>
      </w:pPr>
      <w:rPr>
        <w:rFonts w:hint="eastAsia"/>
      </w:rPr>
    </w:lvl>
    <w:lvl w:ilvl="4">
      <w:start w:val="1"/>
      <w:numFmt w:val="lowerLetter"/>
      <w:lvlText w:val="%5."/>
      <w:lvlJc w:val="left"/>
      <w:pPr>
        <w:tabs>
          <w:tab w:val="num" w:pos="3600"/>
        </w:tabs>
        <w:ind w:left="3600" w:hanging="360"/>
      </w:pPr>
      <w:rPr>
        <w:rFonts w:hint="eastAsia"/>
      </w:rPr>
    </w:lvl>
    <w:lvl w:ilvl="5">
      <w:start w:val="1"/>
      <w:numFmt w:val="lowerRoman"/>
      <w:lvlText w:val="%6."/>
      <w:lvlJc w:val="right"/>
      <w:pPr>
        <w:tabs>
          <w:tab w:val="num" w:pos="4320"/>
        </w:tabs>
        <w:ind w:left="4320" w:hanging="180"/>
      </w:pPr>
      <w:rPr>
        <w:rFonts w:hint="eastAsia"/>
      </w:rPr>
    </w:lvl>
    <w:lvl w:ilvl="6">
      <w:start w:val="1"/>
      <w:numFmt w:val="decimal"/>
      <w:lvlText w:val="%7."/>
      <w:lvlJc w:val="left"/>
      <w:pPr>
        <w:tabs>
          <w:tab w:val="num" w:pos="5040"/>
        </w:tabs>
        <w:ind w:left="5040" w:hanging="360"/>
      </w:pPr>
      <w:rPr>
        <w:rFonts w:hint="eastAsia"/>
      </w:rPr>
    </w:lvl>
    <w:lvl w:ilvl="7">
      <w:start w:val="1"/>
      <w:numFmt w:val="lowerLetter"/>
      <w:lvlText w:val="%8."/>
      <w:lvlJc w:val="left"/>
      <w:pPr>
        <w:tabs>
          <w:tab w:val="num" w:pos="5760"/>
        </w:tabs>
        <w:ind w:left="5760" w:hanging="360"/>
      </w:pPr>
      <w:rPr>
        <w:rFonts w:hint="eastAsia"/>
      </w:rPr>
    </w:lvl>
    <w:lvl w:ilvl="8">
      <w:start w:val="1"/>
      <w:numFmt w:val="lowerRoman"/>
      <w:lvlText w:val="%9."/>
      <w:lvlJc w:val="right"/>
      <w:pPr>
        <w:tabs>
          <w:tab w:val="num" w:pos="6480"/>
        </w:tabs>
        <w:ind w:left="6480" w:hanging="180"/>
      </w:pPr>
      <w:rPr>
        <w:rFonts w:hint="eastAsia"/>
      </w:rPr>
    </w:lvl>
  </w:abstractNum>
  <w:abstractNum w:abstractNumId="19" w15:restartNumberingAfterBreak="0">
    <w:nsid w:val="6A730589"/>
    <w:multiLevelType w:val="multilevel"/>
    <w:tmpl w:val="4EEC4462"/>
    <w:lvl w:ilvl="0">
      <w:start w:val="1"/>
      <w:numFmt w:val="decimal"/>
      <w:lvlText w:val="%1."/>
      <w:lvlJc w:val="left"/>
      <w:pPr>
        <w:ind w:left="720" w:hanging="360"/>
      </w:pPr>
      <w:rPr>
        <w:rFonts w:hint="eastAsia"/>
      </w:rPr>
    </w:lvl>
    <w:lvl w:ilvl="1">
      <w:start w:val="1"/>
      <w:numFmt w:val="lowerLetter"/>
      <w:lvlText w:val="%2."/>
      <w:lvlJc w:val="left"/>
      <w:pPr>
        <w:ind w:left="1440" w:hanging="360"/>
      </w:pPr>
      <w:rPr>
        <w:rFonts w:hint="eastAsia"/>
      </w:rPr>
    </w:lvl>
    <w:lvl w:ilvl="2">
      <w:start w:val="1"/>
      <w:numFmt w:val="lowerRoman"/>
      <w:lvlText w:val="%3."/>
      <w:lvlJc w:val="right"/>
      <w:pPr>
        <w:tabs>
          <w:tab w:val="num" w:pos="2160"/>
        </w:tabs>
        <w:ind w:left="2160" w:hanging="180"/>
      </w:pPr>
      <w:rPr>
        <w:rFonts w:hint="eastAsia"/>
      </w:rPr>
    </w:lvl>
    <w:lvl w:ilvl="3">
      <w:start w:val="1"/>
      <w:numFmt w:val="decimal"/>
      <w:lvlText w:val="%4."/>
      <w:lvlJc w:val="left"/>
      <w:pPr>
        <w:tabs>
          <w:tab w:val="num" w:pos="2880"/>
        </w:tabs>
        <w:ind w:left="2880" w:hanging="360"/>
      </w:pPr>
      <w:rPr>
        <w:rFonts w:hint="eastAsia"/>
      </w:rPr>
    </w:lvl>
    <w:lvl w:ilvl="4">
      <w:start w:val="1"/>
      <w:numFmt w:val="lowerLetter"/>
      <w:lvlText w:val="%5."/>
      <w:lvlJc w:val="left"/>
      <w:pPr>
        <w:tabs>
          <w:tab w:val="num" w:pos="3600"/>
        </w:tabs>
        <w:ind w:left="3600" w:hanging="360"/>
      </w:pPr>
      <w:rPr>
        <w:rFonts w:hint="eastAsia"/>
      </w:rPr>
    </w:lvl>
    <w:lvl w:ilvl="5">
      <w:start w:val="1"/>
      <w:numFmt w:val="lowerRoman"/>
      <w:lvlText w:val="%6."/>
      <w:lvlJc w:val="right"/>
      <w:pPr>
        <w:tabs>
          <w:tab w:val="num" w:pos="4320"/>
        </w:tabs>
        <w:ind w:left="4320" w:hanging="180"/>
      </w:pPr>
      <w:rPr>
        <w:rFonts w:hint="eastAsia"/>
      </w:rPr>
    </w:lvl>
    <w:lvl w:ilvl="6">
      <w:start w:val="1"/>
      <w:numFmt w:val="decimal"/>
      <w:lvlText w:val="%7."/>
      <w:lvlJc w:val="left"/>
      <w:pPr>
        <w:tabs>
          <w:tab w:val="num" w:pos="5040"/>
        </w:tabs>
        <w:ind w:left="5040" w:hanging="360"/>
      </w:pPr>
      <w:rPr>
        <w:rFonts w:hint="eastAsia"/>
      </w:rPr>
    </w:lvl>
    <w:lvl w:ilvl="7">
      <w:start w:val="1"/>
      <w:numFmt w:val="lowerLetter"/>
      <w:lvlText w:val="%8."/>
      <w:lvlJc w:val="left"/>
      <w:pPr>
        <w:tabs>
          <w:tab w:val="num" w:pos="5760"/>
        </w:tabs>
        <w:ind w:left="5760" w:hanging="360"/>
      </w:pPr>
      <w:rPr>
        <w:rFonts w:hint="eastAsia"/>
      </w:rPr>
    </w:lvl>
    <w:lvl w:ilvl="8">
      <w:start w:val="1"/>
      <w:numFmt w:val="lowerRoman"/>
      <w:lvlText w:val="%9."/>
      <w:lvlJc w:val="right"/>
      <w:pPr>
        <w:tabs>
          <w:tab w:val="num" w:pos="6480"/>
        </w:tabs>
        <w:ind w:left="6480" w:hanging="180"/>
      </w:pPr>
      <w:rPr>
        <w:rFonts w:hint="eastAsia"/>
      </w:rPr>
    </w:lvl>
  </w:abstractNum>
  <w:abstractNum w:abstractNumId="20" w15:restartNumberingAfterBreak="0">
    <w:nsid w:val="797E3C13"/>
    <w:multiLevelType w:val="hybridMultilevel"/>
    <w:tmpl w:val="C7F21D1C"/>
    <w:lvl w:ilvl="0" w:tplc="46BE6648">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7F5B14F6"/>
    <w:multiLevelType w:val="multilevel"/>
    <w:tmpl w:val="4EEC4462"/>
    <w:lvl w:ilvl="0">
      <w:start w:val="1"/>
      <w:numFmt w:val="decimal"/>
      <w:lvlText w:val="%1."/>
      <w:lvlJc w:val="left"/>
      <w:pPr>
        <w:ind w:left="720" w:hanging="360"/>
      </w:pPr>
      <w:rPr>
        <w:rFonts w:hint="eastAsia"/>
      </w:rPr>
    </w:lvl>
    <w:lvl w:ilvl="1">
      <w:start w:val="1"/>
      <w:numFmt w:val="lowerLetter"/>
      <w:lvlText w:val="%2."/>
      <w:lvlJc w:val="left"/>
      <w:pPr>
        <w:ind w:left="1440" w:hanging="360"/>
      </w:pPr>
      <w:rPr>
        <w:rFonts w:hint="eastAsia"/>
      </w:rPr>
    </w:lvl>
    <w:lvl w:ilvl="2">
      <w:start w:val="1"/>
      <w:numFmt w:val="lowerRoman"/>
      <w:lvlText w:val="%3."/>
      <w:lvlJc w:val="right"/>
      <w:pPr>
        <w:tabs>
          <w:tab w:val="num" w:pos="2160"/>
        </w:tabs>
        <w:ind w:left="2160" w:hanging="180"/>
      </w:pPr>
      <w:rPr>
        <w:rFonts w:hint="eastAsia"/>
      </w:rPr>
    </w:lvl>
    <w:lvl w:ilvl="3">
      <w:start w:val="1"/>
      <w:numFmt w:val="decimal"/>
      <w:lvlText w:val="%4."/>
      <w:lvlJc w:val="left"/>
      <w:pPr>
        <w:tabs>
          <w:tab w:val="num" w:pos="2880"/>
        </w:tabs>
        <w:ind w:left="2880" w:hanging="360"/>
      </w:pPr>
      <w:rPr>
        <w:rFonts w:hint="eastAsia"/>
      </w:rPr>
    </w:lvl>
    <w:lvl w:ilvl="4">
      <w:start w:val="1"/>
      <w:numFmt w:val="lowerLetter"/>
      <w:lvlText w:val="%5."/>
      <w:lvlJc w:val="left"/>
      <w:pPr>
        <w:tabs>
          <w:tab w:val="num" w:pos="3600"/>
        </w:tabs>
        <w:ind w:left="3600" w:hanging="360"/>
      </w:pPr>
      <w:rPr>
        <w:rFonts w:hint="eastAsia"/>
      </w:rPr>
    </w:lvl>
    <w:lvl w:ilvl="5">
      <w:start w:val="1"/>
      <w:numFmt w:val="lowerRoman"/>
      <w:lvlText w:val="%6."/>
      <w:lvlJc w:val="right"/>
      <w:pPr>
        <w:tabs>
          <w:tab w:val="num" w:pos="4320"/>
        </w:tabs>
        <w:ind w:left="4320" w:hanging="180"/>
      </w:pPr>
      <w:rPr>
        <w:rFonts w:hint="eastAsia"/>
      </w:rPr>
    </w:lvl>
    <w:lvl w:ilvl="6">
      <w:start w:val="1"/>
      <w:numFmt w:val="decimal"/>
      <w:lvlText w:val="%7."/>
      <w:lvlJc w:val="left"/>
      <w:pPr>
        <w:tabs>
          <w:tab w:val="num" w:pos="5040"/>
        </w:tabs>
        <w:ind w:left="5040" w:hanging="360"/>
      </w:pPr>
      <w:rPr>
        <w:rFonts w:hint="eastAsia"/>
      </w:rPr>
    </w:lvl>
    <w:lvl w:ilvl="7">
      <w:start w:val="1"/>
      <w:numFmt w:val="lowerLetter"/>
      <w:lvlText w:val="%8."/>
      <w:lvlJc w:val="left"/>
      <w:pPr>
        <w:tabs>
          <w:tab w:val="num" w:pos="5760"/>
        </w:tabs>
        <w:ind w:left="5760" w:hanging="360"/>
      </w:pPr>
      <w:rPr>
        <w:rFonts w:hint="eastAsia"/>
      </w:rPr>
    </w:lvl>
    <w:lvl w:ilvl="8">
      <w:start w:val="1"/>
      <w:numFmt w:val="lowerRoman"/>
      <w:lvlText w:val="%9."/>
      <w:lvlJc w:val="right"/>
      <w:pPr>
        <w:tabs>
          <w:tab w:val="num" w:pos="6480"/>
        </w:tabs>
        <w:ind w:left="6480" w:hanging="180"/>
      </w:pPr>
      <w:rPr>
        <w:rFonts w:hint="eastAsia"/>
      </w:rPr>
    </w:lvl>
  </w:abstractNum>
  <w:num w:numId="1" w16cid:durableId="1067531129">
    <w:abstractNumId w:val="0"/>
  </w:num>
  <w:num w:numId="2" w16cid:durableId="1407263980">
    <w:abstractNumId w:val="1"/>
  </w:num>
  <w:num w:numId="3" w16cid:durableId="1037968912">
    <w:abstractNumId w:val="2"/>
  </w:num>
  <w:num w:numId="4" w16cid:durableId="128863381">
    <w:abstractNumId w:val="3"/>
  </w:num>
  <w:num w:numId="5" w16cid:durableId="655184240">
    <w:abstractNumId w:val="4"/>
  </w:num>
  <w:num w:numId="6" w16cid:durableId="4282738">
    <w:abstractNumId w:val="5"/>
  </w:num>
  <w:num w:numId="7" w16cid:durableId="2014986629">
    <w:abstractNumId w:val="6"/>
  </w:num>
  <w:num w:numId="8" w16cid:durableId="696085062">
    <w:abstractNumId w:val="7"/>
  </w:num>
  <w:num w:numId="9" w16cid:durableId="355664224">
    <w:abstractNumId w:val="8"/>
  </w:num>
  <w:num w:numId="10" w16cid:durableId="1996447773">
    <w:abstractNumId w:val="9"/>
  </w:num>
  <w:num w:numId="11" w16cid:durableId="764692301">
    <w:abstractNumId w:val="10"/>
  </w:num>
  <w:num w:numId="12" w16cid:durableId="463624081">
    <w:abstractNumId w:val="12"/>
  </w:num>
  <w:num w:numId="13" w16cid:durableId="1561406849">
    <w:abstractNumId w:val="19"/>
  </w:num>
  <w:num w:numId="14" w16cid:durableId="9961524">
    <w:abstractNumId w:val="17"/>
  </w:num>
  <w:num w:numId="15" w16cid:durableId="1288005728">
    <w:abstractNumId w:val="21"/>
  </w:num>
  <w:num w:numId="16" w16cid:durableId="800802173">
    <w:abstractNumId w:val="16"/>
  </w:num>
  <w:num w:numId="17" w16cid:durableId="1990017390">
    <w:abstractNumId w:val="18"/>
  </w:num>
  <w:num w:numId="18" w16cid:durableId="631181272">
    <w:abstractNumId w:val="13"/>
  </w:num>
  <w:num w:numId="19" w16cid:durableId="949706832">
    <w:abstractNumId w:val="14"/>
  </w:num>
  <w:num w:numId="20" w16cid:durableId="1913005819">
    <w:abstractNumId w:val="11"/>
  </w:num>
  <w:num w:numId="21" w16cid:durableId="1220092996">
    <w:abstractNumId w:val="20"/>
  </w:num>
  <w:num w:numId="22" w16cid:durableId="4888627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attachedTemplate r:id="rId1"/>
  <w:defaultTabStop w:val="420"/>
  <w:drawingGridHorizontalSpacing w:val="105"/>
  <w:drawingGridVerticalSpacing w:val="156"/>
  <w:displayHorizontalDrawingGridEvery w:val="0"/>
  <w:displayVerticalDrawingGridEvery w:val="2"/>
  <w:noPunctuationKerning/>
  <w:characterSpacingControl w:val="compressPunctuation"/>
  <w:hdrShapeDefaults>
    <o:shapedefaults v:ext="edit" spidmax="3074"/>
    <o:shapelayout v:ext="edit">
      <o:idmap v:ext="edit" data="1,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A061CB"/>
    <w:rsid w:val="00000053"/>
    <w:rsid w:val="00003674"/>
    <w:rsid w:val="00005ABE"/>
    <w:rsid w:val="00006EBD"/>
    <w:rsid w:val="0001354C"/>
    <w:rsid w:val="00013DAB"/>
    <w:rsid w:val="000146E3"/>
    <w:rsid w:val="00016175"/>
    <w:rsid w:val="000166C9"/>
    <w:rsid w:val="00017210"/>
    <w:rsid w:val="0001762E"/>
    <w:rsid w:val="00021094"/>
    <w:rsid w:val="00021F26"/>
    <w:rsid w:val="0002489D"/>
    <w:rsid w:val="00025E26"/>
    <w:rsid w:val="000271E9"/>
    <w:rsid w:val="00027456"/>
    <w:rsid w:val="000315EF"/>
    <w:rsid w:val="000328D5"/>
    <w:rsid w:val="00033BC2"/>
    <w:rsid w:val="00034AF6"/>
    <w:rsid w:val="00034D21"/>
    <w:rsid w:val="00034F2B"/>
    <w:rsid w:val="00042D55"/>
    <w:rsid w:val="00044284"/>
    <w:rsid w:val="00044847"/>
    <w:rsid w:val="00045D10"/>
    <w:rsid w:val="0004611A"/>
    <w:rsid w:val="00046EAF"/>
    <w:rsid w:val="0005127C"/>
    <w:rsid w:val="00060E34"/>
    <w:rsid w:val="0006582A"/>
    <w:rsid w:val="0006583E"/>
    <w:rsid w:val="00066CE4"/>
    <w:rsid w:val="000704CD"/>
    <w:rsid w:val="000725FA"/>
    <w:rsid w:val="000820EF"/>
    <w:rsid w:val="0008323F"/>
    <w:rsid w:val="00084326"/>
    <w:rsid w:val="00085852"/>
    <w:rsid w:val="000861E9"/>
    <w:rsid w:val="00086A98"/>
    <w:rsid w:val="00097B48"/>
    <w:rsid w:val="000A3696"/>
    <w:rsid w:val="000A3955"/>
    <w:rsid w:val="000A463F"/>
    <w:rsid w:val="000A69B8"/>
    <w:rsid w:val="000A7E6A"/>
    <w:rsid w:val="000B04D2"/>
    <w:rsid w:val="000B2686"/>
    <w:rsid w:val="000B3D25"/>
    <w:rsid w:val="000B49F1"/>
    <w:rsid w:val="000B6F8D"/>
    <w:rsid w:val="000C13C3"/>
    <w:rsid w:val="000C2E87"/>
    <w:rsid w:val="000D0E90"/>
    <w:rsid w:val="000D131B"/>
    <w:rsid w:val="000D25B5"/>
    <w:rsid w:val="000D3824"/>
    <w:rsid w:val="000D3E7B"/>
    <w:rsid w:val="000D4B9B"/>
    <w:rsid w:val="000D4D94"/>
    <w:rsid w:val="000D58D7"/>
    <w:rsid w:val="000E05CB"/>
    <w:rsid w:val="000E1787"/>
    <w:rsid w:val="000E1E83"/>
    <w:rsid w:val="000F1058"/>
    <w:rsid w:val="000F138D"/>
    <w:rsid w:val="000F1C2D"/>
    <w:rsid w:val="000F262F"/>
    <w:rsid w:val="000F7259"/>
    <w:rsid w:val="000F79DD"/>
    <w:rsid w:val="0010026C"/>
    <w:rsid w:val="00103928"/>
    <w:rsid w:val="0010399F"/>
    <w:rsid w:val="001106EE"/>
    <w:rsid w:val="00110A7C"/>
    <w:rsid w:val="00110DFC"/>
    <w:rsid w:val="001142F1"/>
    <w:rsid w:val="00121935"/>
    <w:rsid w:val="00124F19"/>
    <w:rsid w:val="00125207"/>
    <w:rsid w:val="00125BD2"/>
    <w:rsid w:val="00126ABC"/>
    <w:rsid w:val="00130588"/>
    <w:rsid w:val="001306E6"/>
    <w:rsid w:val="001316EC"/>
    <w:rsid w:val="00132752"/>
    <w:rsid w:val="0013305D"/>
    <w:rsid w:val="00133C4D"/>
    <w:rsid w:val="0013560C"/>
    <w:rsid w:val="00135BE5"/>
    <w:rsid w:val="00136576"/>
    <w:rsid w:val="00142661"/>
    <w:rsid w:val="0014290D"/>
    <w:rsid w:val="00142DD7"/>
    <w:rsid w:val="00144B13"/>
    <w:rsid w:val="00147AB2"/>
    <w:rsid w:val="00151395"/>
    <w:rsid w:val="001519AF"/>
    <w:rsid w:val="001616AB"/>
    <w:rsid w:val="001632C9"/>
    <w:rsid w:val="001707BF"/>
    <w:rsid w:val="00170E0F"/>
    <w:rsid w:val="00173192"/>
    <w:rsid w:val="001741B0"/>
    <w:rsid w:val="00175FC0"/>
    <w:rsid w:val="00176863"/>
    <w:rsid w:val="00181253"/>
    <w:rsid w:val="0018146C"/>
    <w:rsid w:val="00181DB4"/>
    <w:rsid w:val="001828F7"/>
    <w:rsid w:val="001858C0"/>
    <w:rsid w:val="00192CAF"/>
    <w:rsid w:val="00195D76"/>
    <w:rsid w:val="001A1987"/>
    <w:rsid w:val="001A1BAF"/>
    <w:rsid w:val="001A32A1"/>
    <w:rsid w:val="001A5710"/>
    <w:rsid w:val="001A6F2E"/>
    <w:rsid w:val="001B0326"/>
    <w:rsid w:val="001B148D"/>
    <w:rsid w:val="001B1B3B"/>
    <w:rsid w:val="001B1ED5"/>
    <w:rsid w:val="001B330B"/>
    <w:rsid w:val="001B554B"/>
    <w:rsid w:val="001B5691"/>
    <w:rsid w:val="001C32FE"/>
    <w:rsid w:val="001C34D7"/>
    <w:rsid w:val="001C41E9"/>
    <w:rsid w:val="001C4A6F"/>
    <w:rsid w:val="001C5838"/>
    <w:rsid w:val="001D0629"/>
    <w:rsid w:val="001D0D4E"/>
    <w:rsid w:val="001D3E75"/>
    <w:rsid w:val="001D5BB8"/>
    <w:rsid w:val="001E1058"/>
    <w:rsid w:val="001E19C1"/>
    <w:rsid w:val="001E7A35"/>
    <w:rsid w:val="001F2BD6"/>
    <w:rsid w:val="001F57FA"/>
    <w:rsid w:val="00201255"/>
    <w:rsid w:val="00201FA8"/>
    <w:rsid w:val="00204358"/>
    <w:rsid w:val="002044C3"/>
    <w:rsid w:val="002049F6"/>
    <w:rsid w:val="0020524F"/>
    <w:rsid w:val="002056CA"/>
    <w:rsid w:val="00205A94"/>
    <w:rsid w:val="00211A46"/>
    <w:rsid w:val="00211EE2"/>
    <w:rsid w:val="00220DBC"/>
    <w:rsid w:val="00222A21"/>
    <w:rsid w:val="00225476"/>
    <w:rsid w:val="00236FBB"/>
    <w:rsid w:val="00237FD2"/>
    <w:rsid w:val="00242614"/>
    <w:rsid w:val="002509FC"/>
    <w:rsid w:val="002535A7"/>
    <w:rsid w:val="00256A9F"/>
    <w:rsid w:val="00256B88"/>
    <w:rsid w:val="002577AC"/>
    <w:rsid w:val="002577BD"/>
    <w:rsid w:val="00257B1D"/>
    <w:rsid w:val="00260D14"/>
    <w:rsid w:val="00261551"/>
    <w:rsid w:val="0026167D"/>
    <w:rsid w:val="00262DDC"/>
    <w:rsid w:val="002655A2"/>
    <w:rsid w:val="002663CD"/>
    <w:rsid w:val="002714A0"/>
    <w:rsid w:val="0027202F"/>
    <w:rsid w:val="00274423"/>
    <w:rsid w:val="0027514A"/>
    <w:rsid w:val="0027520F"/>
    <w:rsid w:val="00277D66"/>
    <w:rsid w:val="00280DF5"/>
    <w:rsid w:val="002842F6"/>
    <w:rsid w:val="0028545B"/>
    <w:rsid w:val="00287260"/>
    <w:rsid w:val="00290EB0"/>
    <w:rsid w:val="002919AB"/>
    <w:rsid w:val="00294BDD"/>
    <w:rsid w:val="00295588"/>
    <w:rsid w:val="002A064F"/>
    <w:rsid w:val="002A1B97"/>
    <w:rsid w:val="002A2DA1"/>
    <w:rsid w:val="002A342D"/>
    <w:rsid w:val="002A37BD"/>
    <w:rsid w:val="002A513A"/>
    <w:rsid w:val="002A54EF"/>
    <w:rsid w:val="002B1625"/>
    <w:rsid w:val="002B1782"/>
    <w:rsid w:val="002B5806"/>
    <w:rsid w:val="002B6D76"/>
    <w:rsid w:val="002C07EE"/>
    <w:rsid w:val="002C09CD"/>
    <w:rsid w:val="002C1917"/>
    <w:rsid w:val="002C3067"/>
    <w:rsid w:val="002C3397"/>
    <w:rsid w:val="002C4496"/>
    <w:rsid w:val="002C60C7"/>
    <w:rsid w:val="002D3875"/>
    <w:rsid w:val="002D387B"/>
    <w:rsid w:val="002E6CE2"/>
    <w:rsid w:val="002F02C2"/>
    <w:rsid w:val="002F0736"/>
    <w:rsid w:val="002F0856"/>
    <w:rsid w:val="002F479A"/>
    <w:rsid w:val="002F7E4A"/>
    <w:rsid w:val="00300EAD"/>
    <w:rsid w:val="00304AF5"/>
    <w:rsid w:val="00305404"/>
    <w:rsid w:val="00306750"/>
    <w:rsid w:val="003101E8"/>
    <w:rsid w:val="00312A00"/>
    <w:rsid w:val="00313DB9"/>
    <w:rsid w:val="00314E72"/>
    <w:rsid w:val="00315288"/>
    <w:rsid w:val="0031576F"/>
    <w:rsid w:val="003159A2"/>
    <w:rsid w:val="003167BF"/>
    <w:rsid w:val="00321E60"/>
    <w:rsid w:val="00322C20"/>
    <w:rsid w:val="003255E4"/>
    <w:rsid w:val="00325804"/>
    <w:rsid w:val="00327527"/>
    <w:rsid w:val="00335A8C"/>
    <w:rsid w:val="0033621C"/>
    <w:rsid w:val="00337263"/>
    <w:rsid w:val="00344318"/>
    <w:rsid w:val="003444D1"/>
    <w:rsid w:val="00346468"/>
    <w:rsid w:val="00346641"/>
    <w:rsid w:val="00350398"/>
    <w:rsid w:val="00354C7E"/>
    <w:rsid w:val="0035553D"/>
    <w:rsid w:val="00356D3A"/>
    <w:rsid w:val="0036439D"/>
    <w:rsid w:val="003709DC"/>
    <w:rsid w:val="003726AB"/>
    <w:rsid w:val="00372F2D"/>
    <w:rsid w:val="00374270"/>
    <w:rsid w:val="00375465"/>
    <w:rsid w:val="003810FF"/>
    <w:rsid w:val="0038404C"/>
    <w:rsid w:val="00385E76"/>
    <w:rsid w:val="00386ECF"/>
    <w:rsid w:val="003872E1"/>
    <w:rsid w:val="00387FE1"/>
    <w:rsid w:val="00393018"/>
    <w:rsid w:val="003931FC"/>
    <w:rsid w:val="00393BD0"/>
    <w:rsid w:val="003952E2"/>
    <w:rsid w:val="00396304"/>
    <w:rsid w:val="00396DF9"/>
    <w:rsid w:val="003A06C4"/>
    <w:rsid w:val="003A71B7"/>
    <w:rsid w:val="003A7E65"/>
    <w:rsid w:val="003B183C"/>
    <w:rsid w:val="003B1AB2"/>
    <w:rsid w:val="003B1C75"/>
    <w:rsid w:val="003B1E14"/>
    <w:rsid w:val="003B2B4D"/>
    <w:rsid w:val="003B2FED"/>
    <w:rsid w:val="003B3E73"/>
    <w:rsid w:val="003B4FD0"/>
    <w:rsid w:val="003B707B"/>
    <w:rsid w:val="003C0685"/>
    <w:rsid w:val="003C2301"/>
    <w:rsid w:val="003C2CB6"/>
    <w:rsid w:val="003C6F06"/>
    <w:rsid w:val="003D051C"/>
    <w:rsid w:val="003D26D0"/>
    <w:rsid w:val="003D4342"/>
    <w:rsid w:val="003D7010"/>
    <w:rsid w:val="003D7EE2"/>
    <w:rsid w:val="003E04FC"/>
    <w:rsid w:val="003E1CA7"/>
    <w:rsid w:val="003E340D"/>
    <w:rsid w:val="003E4089"/>
    <w:rsid w:val="003E4A9C"/>
    <w:rsid w:val="003E6B1D"/>
    <w:rsid w:val="003E77CA"/>
    <w:rsid w:val="003E7F80"/>
    <w:rsid w:val="003F0CCE"/>
    <w:rsid w:val="003F1825"/>
    <w:rsid w:val="003F1A1A"/>
    <w:rsid w:val="003F2D97"/>
    <w:rsid w:val="003F42BA"/>
    <w:rsid w:val="003F46CD"/>
    <w:rsid w:val="003F48C9"/>
    <w:rsid w:val="003F62F5"/>
    <w:rsid w:val="003F70A3"/>
    <w:rsid w:val="00400FB5"/>
    <w:rsid w:val="004012C5"/>
    <w:rsid w:val="004044AC"/>
    <w:rsid w:val="00404CEB"/>
    <w:rsid w:val="0040551F"/>
    <w:rsid w:val="00407773"/>
    <w:rsid w:val="00411C84"/>
    <w:rsid w:val="00413D56"/>
    <w:rsid w:val="00415BCB"/>
    <w:rsid w:val="00417085"/>
    <w:rsid w:val="00421F35"/>
    <w:rsid w:val="0042215D"/>
    <w:rsid w:val="00422516"/>
    <w:rsid w:val="004225A3"/>
    <w:rsid w:val="00423BE9"/>
    <w:rsid w:val="00424F4E"/>
    <w:rsid w:val="00432192"/>
    <w:rsid w:val="00434276"/>
    <w:rsid w:val="00446091"/>
    <w:rsid w:val="00446278"/>
    <w:rsid w:val="00454592"/>
    <w:rsid w:val="00457EFC"/>
    <w:rsid w:val="00461049"/>
    <w:rsid w:val="0046145D"/>
    <w:rsid w:val="004640C5"/>
    <w:rsid w:val="00470CD2"/>
    <w:rsid w:val="00471C3B"/>
    <w:rsid w:val="00475E24"/>
    <w:rsid w:val="0047704C"/>
    <w:rsid w:val="0047794D"/>
    <w:rsid w:val="00477E3D"/>
    <w:rsid w:val="00482950"/>
    <w:rsid w:val="00483EA5"/>
    <w:rsid w:val="00484F8C"/>
    <w:rsid w:val="00486F33"/>
    <w:rsid w:val="00492A17"/>
    <w:rsid w:val="00493017"/>
    <w:rsid w:val="00494B08"/>
    <w:rsid w:val="00494CFB"/>
    <w:rsid w:val="00494DD0"/>
    <w:rsid w:val="004954F9"/>
    <w:rsid w:val="00495593"/>
    <w:rsid w:val="00496935"/>
    <w:rsid w:val="004A0F82"/>
    <w:rsid w:val="004A40D9"/>
    <w:rsid w:val="004A79BE"/>
    <w:rsid w:val="004B00E9"/>
    <w:rsid w:val="004B0595"/>
    <w:rsid w:val="004B1D9C"/>
    <w:rsid w:val="004C1F0E"/>
    <w:rsid w:val="004C5916"/>
    <w:rsid w:val="004C5D0B"/>
    <w:rsid w:val="004C7D84"/>
    <w:rsid w:val="004D076B"/>
    <w:rsid w:val="004D2113"/>
    <w:rsid w:val="004D4DFD"/>
    <w:rsid w:val="004D78B2"/>
    <w:rsid w:val="004E024E"/>
    <w:rsid w:val="004E04DA"/>
    <w:rsid w:val="004E5EFC"/>
    <w:rsid w:val="004E6A2D"/>
    <w:rsid w:val="004F0D7C"/>
    <w:rsid w:val="004F1B20"/>
    <w:rsid w:val="004F3947"/>
    <w:rsid w:val="004F4796"/>
    <w:rsid w:val="004F715A"/>
    <w:rsid w:val="004F7316"/>
    <w:rsid w:val="0050072D"/>
    <w:rsid w:val="00500752"/>
    <w:rsid w:val="005008B7"/>
    <w:rsid w:val="00501F42"/>
    <w:rsid w:val="00503CB2"/>
    <w:rsid w:val="005062B3"/>
    <w:rsid w:val="00514735"/>
    <w:rsid w:val="0051612C"/>
    <w:rsid w:val="00517124"/>
    <w:rsid w:val="0052126C"/>
    <w:rsid w:val="00523770"/>
    <w:rsid w:val="00524043"/>
    <w:rsid w:val="005248B8"/>
    <w:rsid w:val="00525BAF"/>
    <w:rsid w:val="005261FB"/>
    <w:rsid w:val="005270A9"/>
    <w:rsid w:val="00532736"/>
    <w:rsid w:val="00532DD8"/>
    <w:rsid w:val="00532EDC"/>
    <w:rsid w:val="00534C1A"/>
    <w:rsid w:val="005373DE"/>
    <w:rsid w:val="005400F2"/>
    <w:rsid w:val="005420F2"/>
    <w:rsid w:val="00542C7E"/>
    <w:rsid w:val="00542FC9"/>
    <w:rsid w:val="0054441B"/>
    <w:rsid w:val="00545A5A"/>
    <w:rsid w:val="00547085"/>
    <w:rsid w:val="00547682"/>
    <w:rsid w:val="00550ED6"/>
    <w:rsid w:val="005526C7"/>
    <w:rsid w:val="00553FDA"/>
    <w:rsid w:val="0055477C"/>
    <w:rsid w:val="005550F1"/>
    <w:rsid w:val="00557012"/>
    <w:rsid w:val="00560C5E"/>
    <w:rsid w:val="00561F40"/>
    <w:rsid w:val="00565445"/>
    <w:rsid w:val="005654AB"/>
    <w:rsid w:val="005700AC"/>
    <w:rsid w:val="00575F17"/>
    <w:rsid w:val="005775A3"/>
    <w:rsid w:val="00580E40"/>
    <w:rsid w:val="00582903"/>
    <w:rsid w:val="0058388B"/>
    <w:rsid w:val="00585829"/>
    <w:rsid w:val="00585D51"/>
    <w:rsid w:val="005864D4"/>
    <w:rsid w:val="00586B4A"/>
    <w:rsid w:val="00593BA2"/>
    <w:rsid w:val="005A0E3E"/>
    <w:rsid w:val="005A121D"/>
    <w:rsid w:val="005A24BD"/>
    <w:rsid w:val="005A4F5E"/>
    <w:rsid w:val="005A684E"/>
    <w:rsid w:val="005B0831"/>
    <w:rsid w:val="005C1563"/>
    <w:rsid w:val="005C2113"/>
    <w:rsid w:val="005D1D79"/>
    <w:rsid w:val="005D4B06"/>
    <w:rsid w:val="005D5B52"/>
    <w:rsid w:val="005D5C16"/>
    <w:rsid w:val="005E2E7E"/>
    <w:rsid w:val="005E2F37"/>
    <w:rsid w:val="005E33FA"/>
    <w:rsid w:val="005E54A5"/>
    <w:rsid w:val="005F37EE"/>
    <w:rsid w:val="005F4F9B"/>
    <w:rsid w:val="005F6A6C"/>
    <w:rsid w:val="00601525"/>
    <w:rsid w:val="00601DA4"/>
    <w:rsid w:val="006025A2"/>
    <w:rsid w:val="00605D0D"/>
    <w:rsid w:val="00613C24"/>
    <w:rsid w:val="0061760E"/>
    <w:rsid w:val="006204BC"/>
    <w:rsid w:val="00621151"/>
    <w:rsid w:val="006220A0"/>
    <w:rsid w:val="00623A97"/>
    <w:rsid w:val="00626568"/>
    <w:rsid w:val="00626981"/>
    <w:rsid w:val="00627F3E"/>
    <w:rsid w:val="0063241C"/>
    <w:rsid w:val="00632433"/>
    <w:rsid w:val="00633F06"/>
    <w:rsid w:val="00640FDE"/>
    <w:rsid w:val="00642130"/>
    <w:rsid w:val="00643794"/>
    <w:rsid w:val="00645093"/>
    <w:rsid w:val="00652237"/>
    <w:rsid w:val="00654B5E"/>
    <w:rsid w:val="006554CC"/>
    <w:rsid w:val="00656E05"/>
    <w:rsid w:val="006578FB"/>
    <w:rsid w:val="00660673"/>
    <w:rsid w:val="006609E6"/>
    <w:rsid w:val="00663D1F"/>
    <w:rsid w:val="00664766"/>
    <w:rsid w:val="00664815"/>
    <w:rsid w:val="00670FD2"/>
    <w:rsid w:val="00671103"/>
    <w:rsid w:val="00671A8D"/>
    <w:rsid w:val="006730DE"/>
    <w:rsid w:val="00673E95"/>
    <w:rsid w:val="00675739"/>
    <w:rsid w:val="00680449"/>
    <w:rsid w:val="00680F89"/>
    <w:rsid w:val="0068150C"/>
    <w:rsid w:val="006822E0"/>
    <w:rsid w:val="00682C45"/>
    <w:rsid w:val="00687261"/>
    <w:rsid w:val="00690383"/>
    <w:rsid w:val="00691602"/>
    <w:rsid w:val="00694709"/>
    <w:rsid w:val="0069562C"/>
    <w:rsid w:val="006A30BC"/>
    <w:rsid w:val="006A5FDC"/>
    <w:rsid w:val="006A6B91"/>
    <w:rsid w:val="006B013C"/>
    <w:rsid w:val="006B7498"/>
    <w:rsid w:val="006C19BC"/>
    <w:rsid w:val="006D162B"/>
    <w:rsid w:val="006D2FF1"/>
    <w:rsid w:val="006D5C55"/>
    <w:rsid w:val="006D6557"/>
    <w:rsid w:val="006D6BCB"/>
    <w:rsid w:val="006D78E2"/>
    <w:rsid w:val="006E0A04"/>
    <w:rsid w:val="006E1A14"/>
    <w:rsid w:val="006E28B3"/>
    <w:rsid w:val="006E3022"/>
    <w:rsid w:val="006E39BD"/>
    <w:rsid w:val="006E3E98"/>
    <w:rsid w:val="006F2FC0"/>
    <w:rsid w:val="006F3B85"/>
    <w:rsid w:val="006F6706"/>
    <w:rsid w:val="0070202C"/>
    <w:rsid w:val="00703D6E"/>
    <w:rsid w:val="0070421B"/>
    <w:rsid w:val="00704D86"/>
    <w:rsid w:val="00706C7D"/>
    <w:rsid w:val="00707DB3"/>
    <w:rsid w:val="00713FD6"/>
    <w:rsid w:val="00715728"/>
    <w:rsid w:val="0072043C"/>
    <w:rsid w:val="00720574"/>
    <w:rsid w:val="007205DA"/>
    <w:rsid w:val="00720F2B"/>
    <w:rsid w:val="0072450A"/>
    <w:rsid w:val="00724F51"/>
    <w:rsid w:val="0072529F"/>
    <w:rsid w:val="007253CC"/>
    <w:rsid w:val="007254E7"/>
    <w:rsid w:val="00726940"/>
    <w:rsid w:val="00731E22"/>
    <w:rsid w:val="0073284B"/>
    <w:rsid w:val="00737745"/>
    <w:rsid w:val="0074194B"/>
    <w:rsid w:val="00744D98"/>
    <w:rsid w:val="0074664D"/>
    <w:rsid w:val="0074775E"/>
    <w:rsid w:val="00747DC8"/>
    <w:rsid w:val="00750BEA"/>
    <w:rsid w:val="0075401C"/>
    <w:rsid w:val="007543A8"/>
    <w:rsid w:val="0075489A"/>
    <w:rsid w:val="007553CB"/>
    <w:rsid w:val="00760527"/>
    <w:rsid w:val="0076249D"/>
    <w:rsid w:val="0076371B"/>
    <w:rsid w:val="00765421"/>
    <w:rsid w:val="00766FAF"/>
    <w:rsid w:val="00771728"/>
    <w:rsid w:val="007720A4"/>
    <w:rsid w:val="007720C1"/>
    <w:rsid w:val="007852F5"/>
    <w:rsid w:val="00792242"/>
    <w:rsid w:val="007925F2"/>
    <w:rsid w:val="007969B0"/>
    <w:rsid w:val="00797354"/>
    <w:rsid w:val="007A00A4"/>
    <w:rsid w:val="007A31B2"/>
    <w:rsid w:val="007A6B56"/>
    <w:rsid w:val="007B473F"/>
    <w:rsid w:val="007B51FF"/>
    <w:rsid w:val="007B5F4A"/>
    <w:rsid w:val="007B730F"/>
    <w:rsid w:val="007C1080"/>
    <w:rsid w:val="007C239A"/>
    <w:rsid w:val="007C72D3"/>
    <w:rsid w:val="007C7B67"/>
    <w:rsid w:val="007D19E0"/>
    <w:rsid w:val="007D1C26"/>
    <w:rsid w:val="007D27C6"/>
    <w:rsid w:val="007D70AD"/>
    <w:rsid w:val="007E02A6"/>
    <w:rsid w:val="007E057B"/>
    <w:rsid w:val="007E0D16"/>
    <w:rsid w:val="007E1E30"/>
    <w:rsid w:val="007E21FC"/>
    <w:rsid w:val="007E2A76"/>
    <w:rsid w:val="007E2EB4"/>
    <w:rsid w:val="007E3C72"/>
    <w:rsid w:val="007E3E23"/>
    <w:rsid w:val="007E40D8"/>
    <w:rsid w:val="007E41E5"/>
    <w:rsid w:val="007E4C67"/>
    <w:rsid w:val="007E7813"/>
    <w:rsid w:val="007F0BB4"/>
    <w:rsid w:val="00806A38"/>
    <w:rsid w:val="00811E00"/>
    <w:rsid w:val="00811F85"/>
    <w:rsid w:val="00817769"/>
    <w:rsid w:val="0081780B"/>
    <w:rsid w:val="00817C1F"/>
    <w:rsid w:val="00820EB4"/>
    <w:rsid w:val="0082180B"/>
    <w:rsid w:val="00824DF0"/>
    <w:rsid w:val="0083075F"/>
    <w:rsid w:val="00830B36"/>
    <w:rsid w:val="00832684"/>
    <w:rsid w:val="00832C20"/>
    <w:rsid w:val="008401BD"/>
    <w:rsid w:val="00841D05"/>
    <w:rsid w:val="00843EE1"/>
    <w:rsid w:val="008458BB"/>
    <w:rsid w:val="00853AF0"/>
    <w:rsid w:val="00855A08"/>
    <w:rsid w:val="008619E0"/>
    <w:rsid w:val="00862E20"/>
    <w:rsid w:val="00863C02"/>
    <w:rsid w:val="008643AA"/>
    <w:rsid w:val="00867D6F"/>
    <w:rsid w:val="00872C35"/>
    <w:rsid w:val="0087454A"/>
    <w:rsid w:val="00876B3C"/>
    <w:rsid w:val="00876F1C"/>
    <w:rsid w:val="008776F9"/>
    <w:rsid w:val="00885B8D"/>
    <w:rsid w:val="00891644"/>
    <w:rsid w:val="00893394"/>
    <w:rsid w:val="00897959"/>
    <w:rsid w:val="008A1C49"/>
    <w:rsid w:val="008A1EE2"/>
    <w:rsid w:val="008A3453"/>
    <w:rsid w:val="008A386F"/>
    <w:rsid w:val="008A4070"/>
    <w:rsid w:val="008A59A3"/>
    <w:rsid w:val="008A7933"/>
    <w:rsid w:val="008B00E5"/>
    <w:rsid w:val="008B0592"/>
    <w:rsid w:val="008B1869"/>
    <w:rsid w:val="008B5683"/>
    <w:rsid w:val="008B58BF"/>
    <w:rsid w:val="008B7E27"/>
    <w:rsid w:val="008C1729"/>
    <w:rsid w:val="008C2005"/>
    <w:rsid w:val="008C232F"/>
    <w:rsid w:val="008C658A"/>
    <w:rsid w:val="008C7914"/>
    <w:rsid w:val="008C79CE"/>
    <w:rsid w:val="008D05F5"/>
    <w:rsid w:val="008D077F"/>
    <w:rsid w:val="008D110E"/>
    <w:rsid w:val="008D1484"/>
    <w:rsid w:val="008D2EB6"/>
    <w:rsid w:val="008D2EBF"/>
    <w:rsid w:val="008E16CE"/>
    <w:rsid w:val="008E6628"/>
    <w:rsid w:val="008F0C70"/>
    <w:rsid w:val="008F2CE5"/>
    <w:rsid w:val="008F4B62"/>
    <w:rsid w:val="00900307"/>
    <w:rsid w:val="0090121E"/>
    <w:rsid w:val="009033C3"/>
    <w:rsid w:val="00904F78"/>
    <w:rsid w:val="00914A57"/>
    <w:rsid w:val="00914BF8"/>
    <w:rsid w:val="00916244"/>
    <w:rsid w:val="009212EE"/>
    <w:rsid w:val="00923A41"/>
    <w:rsid w:val="00923DF7"/>
    <w:rsid w:val="00924D58"/>
    <w:rsid w:val="00927211"/>
    <w:rsid w:val="009274BD"/>
    <w:rsid w:val="00931C4E"/>
    <w:rsid w:val="00932A6C"/>
    <w:rsid w:val="00932F43"/>
    <w:rsid w:val="009335FA"/>
    <w:rsid w:val="00933822"/>
    <w:rsid w:val="00933B26"/>
    <w:rsid w:val="009378C2"/>
    <w:rsid w:val="00937CD9"/>
    <w:rsid w:val="0094175D"/>
    <w:rsid w:val="009417FA"/>
    <w:rsid w:val="00943508"/>
    <w:rsid w:val="00944476"/>
    <w:rsid w:val="0094687A"/>
    <w:rsid w:val="009474A2"/>
    <w:rsid w:val="009520C3"/>
    <w:rsid w:val="0095423A"/>
    <w:rsid w:val="00955637"/>
    <w:rsid w:val="009576A0"/>
    <w:rsid w:val="009578D8"/>
    <w:rsid w:val="0095798F"/>
    <w:rsid w:val="00957B97"/>
    <w:rsid w:val="009711E6"/>
    <w:rsid w:val="00971377"/>
    <w:rsid w:val="00972F97"/>
    <w:rsid w:val="00975795"/>
    <w:rsid w:val="00977362"/>
    <w:rsid w:val="009801D0"/>
    <w:rsid w:val="00986C56"/>
    <w:rsid w:val="00987EC5"/>
    <w:rsid w:val="0099006A"/>
    <w:rsid w:val="00990FB7"/>
    <w:rsid w:val="00992A9D"/>
    <w:rsid w:val="00993B08"/>
    <w:rsid w:val="00993E70"/>
    <w:rsid w:val="0099680E"/>
    <w:rsid w:val="00996F23"/>
    <w:rsid w:val="009A2083"/>
    <w:rsid w:val="009B0828"/>
    <w:rsid w:val="009B1018"/>
    <w:rsid w:val="009B5139"/>
    <w:rsid w:val="009B5741"/>
    <w:rsid w:val="009B75F0"/>
    <w:rsid w:val="009C49E0"/>
    <w:rsid w:val="009D18DA"/>
    <w:rsid w:val="009D2708"/>
    <w:rsid w:val="009D5405"/>
    <w:rsid w:val="009D6AC5"/>
    <w:rsid w:val="009E2F5B"/>
    <w:rsid w:val="009F009B"/>
    <w:rsid w:val="009F05C7"/>
    <w:rsid w:val="009F12F2"/>
    <w:rsid w:val="009F16E3"/>
    <w:rsid w:val="009F1BDB"/>
    <w:rsid w:val="009F42A5"/>
    <w:rsid w:val="009F4BAE"/>
    <w:rsid w:val="00A003E3"/>
    <w:rsid w:val="00A037CE"/>
    <w:rsid w:val="00A03906"/>
    <w:rsid w:val="00A061CB"/>
    <w:rsid w:val="00A0769F"/>
    <w:rsid w:val="00A079E8"/>
    <w:rsid w:val="00A1148D"/>
    <w:rsid w:val="00A138F5"/>
    <w:rsid w:val="00A1785D"/>
    <w:rsid w:val="00A17958"/>
    <w:rsid w:val="00A2040C"/>
    <w:rsid w:val="00A2289C"/>
    <w:rsid w:val="00A2769F"/>
    <w:rsid w:val="00A3010C"/>
    <w:rsid w:val="00A30159"/>
    <w:rsid w:val="00A320F8"/>
    <w:rsid w:val="00A32535"/>
    <w:rsid w:val="00A334A2"/>
    <w:rsid w:val="00A34A88"/>
    <w:rsid w:val="00A36233"/>
    <w:rsid w:val="00A37DAC"/>
    <w:rsid w:val="00A37ED7"/>
    <w:rsid w:val="00A40D49"/>
    <w:rsid w:val="00A44049"/>
    <w:rsid w:val="00A44DF6"/>
    <w:rsid w:val="00A455ED"/>
    <w:rsid w:val="00A46A55"/>
    <w:rsid w:val="00A475EE"/>
    <w:rsid w:val="00A50193"/>
    <w:rsid w:val="00A51051"/>
    <w:rsid w:val="00A51BCF"/>
    <w:rsid w:val="00A526DB"/>
    <w:rsid w:val="00A53E6D"/>
    <w:rsid w:val="00A53E80"/>
    <w:rsid w:val="00A5417B"/>
    <w:rsid w:val="00A64EDE"/>
    <w:rsid w:val="00A70C58"/>
    <w:rsid w:val="00A74F55"/>
    <w:rsid w:val="00A750F3"/>
    <w:rsid w:val="00A76738"/>
    <w:rsid w:val="00A83400"/>
    <w:rsid w:val="00A839E4"/>
    <w:rsid w:val="00A93A7B"/>
    <w:rsid w:val="00A96B09"/>
    <w:rsid w:val="00A97273"/>
    <w:rsid w:val="00AA1707"/>
    <w:rsid w:val="00AA30F9"/>
    <w:rsid w:val="00AA315B"/>
    <w:rsid w:val="00AA388D"/>
    <w:rsid w:val="00AA3B87"/>
    <w:rsid w:val="00AA5078"/>
    <w:rsid w:val="00AA6363"/>
    <w:rsid w:val="00AA7EC9"/>
    <w:rsid w:val="00AB2836"/>
    <w:rsid w:val="00AB3EF0"/>
    <w:rsid w:val="00AB6E93"/>
    <w:rsid w:val="00AB7CA2"/>
    <w:rsid w:val="00AD3B2F"/>
    <w:rsid w:val="00AD72DD"/>
    <w:rsid w:val="00AD7A0E"/>
    <w:rsid w:val="00AE03C0"/>
    <w:rsid w:val="00AE1BE1"/>
    <w:rsid w:val="00AE415E"/>
    <w:rsid w:val="00AE5993"/>
    <w:rsid w:val="00AE5FA2"/>
    <w:rsid w:val="00AE6F57"/>
    <w:rsid w:val="00AE77D7"/>
    <w:rsid w:val="00AF0FBA"/>
    <w:rsid w:val="00AF14C8"/>
    <w:rsid w:val="00AF1CB2"/>
    <w:rsid w:val="00AF1EC4"/>
    <w:rsid w:val="00AF490A"/>
    <w:rsid w:val="00AF4F45"/>
    <w:rsid w:val="00AF687C"/>
    <w:rsid w:val="00AF6E1B"/>
    <w:rsid w:val="00B0316C"/>
    <w:rsid w:val="00B06B75"/>
    <w:rsid w:val="00B07DA7"/>
    <w:rsid w:val="00B1236F"/>
    <w:rsid w:val="00B12A83"/>
    <w:rsid w:val="00B15864"/>
    <w:rsid w:val="00B15A3D"/>
    <w:rsid w:val="00B163D2"/>
    <w:rsid w:val="00B171E1"/>
    <w:rsid w:val="00B17807"/>
    <w:rsid w:val="00B2364F"/>
    <w:rsid w:val="00B23EC6"/>
    <w:rsid w:val="00B31046"/>
    <w:rsid w:val="00B322FA"/>
    <w:rsid w:val="00B333E1"/>
    <w:rsid w:val="00B3464C"/>
    <w:rsid w:val="00B346E7"/>
    <w:rsid w:val="00B3741D"/>
    <w:rsid w:val="00B40CFC"/>
    <w:rsid w:val="00B40DF4"/>
    <w:rsid w:val="00B41C02"/>
    <w:rsid w:val="00B4261A"/>
    <w:rsid w:val="00B43563"/>
    <w:rsid w:val="00B436D4"/>
    <w:rsid w:val="00B4420E"/>
    <w:rsid w:val="00B4589F"/>
    <w:rsid w:val="00B5514E"/>
    <w:rsid w:val="00B601D0"/>
    <w:rsid w:val="00B605C8"/>
    <w:rsid w:val="00B61033"/>
    <w:rsid w:val="00B615C9"/>
    <w:rsid w:val="00B62D42"/>
    <w:rsid w:val="00B639B4"/>
    <w:rsid w:val="00B64BB2"/>
    <w:rsid w:val="00B66A5B"/>
    <w:rsid w:val="00B72DE1"/>
    <w:rsid w:val="00B75F16"/>
    <w:rsid w:val="00B77A26"/>
    <w:rsid w:val="00B81805"/>
    <w:rsid w:val="00B8235B"/>
    <w:rsid w:val="00B83078"/>
    <w:rsid w:val="00B83A4F"/>
    <w:rsid w:val="00B903B3"/>
    <w:rsid w:val="00B92FB7"/>
    <w:rsid w:val="00B93132"/>
    <w:rsid w:val="00B93B36"/>
    <w:rsid w:val="00B94BEF"/>
    <w:rsid w:val="00B968E4"/>
    <w:rsid w:val="00B9723E"/>
    <w:rsid w:val="00BA0522"/>
    <w:rsid w:val="00BA18B2"/>
    <w:rsid w:val="00BA4007"/>
    <w:rsid w:val="00BA600C"/>
    <w:rsid w:val="00BA6DA9"/>
    <w:rsid w:val="00BA7B7D"/>
    <w:rsid w:val="00BA7D5A"/>
    <w:rsid w:val="00BB2F71"/>
    <w:rsid w:val="00BC018B"/>
    <w:rsid w:val="00BC04FB"/>
    <w:rsid w:val="00BC303A"/>
    <w:rsid w:val="00BC4E9D"/>
    <w:rsid w:val="00BD26E1"/>
    <w:rsid w:val="00BD2FAC"/>
    <w:rsid w:val="00BD709D"/>
    <w:rsid w:val="00BE2396"/>
    <w:rsid w:val="00BE46B0"/>
    <w:rsid w:val="00BE5021"/>
    <w:rsid w:val="00BE69C6"/>
    <w:rsid w:val="00BF0223"/>
    <w:rsid w:val="00BF1981"/>
    <w:rsid w:val="00BF4514"/>
    <w:rsid w:val="00BF4C9D"/>
    <w:rsid w:val="00BF4EF0"/>
    <w:rsid w:val="00BF63A0"/>
    <w:rsid w:val="00BF6594"/>
    <w:rsid w:val="00BF6FEA"/>
    <w:rsid w:val="00BF7FAA"/>
    <w:rsid w:val="00C029D9"/>
    <w:rsid w:val="00C04FC4"/>
    <w:rsid w:val="00C05755"/>
    <w:rsid w:val="00C06BDD"/>
    <w:rsid w:val="00C104D8"/>
    <w:rsid w:val="00C10BF2"/>
    <w:rsid w:val="00C121B1"/>
    <w:rsid w:val="00C138FE"/>
    <w:rsid w:val="00C14331"/>
    <w:rsid w:val="00C14C80"/>
    <w:rsid w:val="00C16E23"/>
    <w:rsid w:val="00C207BF"/>
    <w:rsid w:val="00C207D3"/>
    <w:rsid w:val="00C22102"/>
    <w:rsid w:val="00C238AF"/>
    <w:rsid w:val="00C239A4"/>
    <w:rsid w:val="00C23D35"/>
    <w:rsid w:val="00C2498F"/>
    <w:rsid w:val="00C26963"/>
    <w:rsid w:val="00C3014F"/>
    <w:rsid w:val="00C30381"/>
    <w:rsid w:val="00C31304"/>
    <w:rsid w:val="00C33410"/>
    <w:rsid w:val="00C3777B"/>
    <w:rsid w:val="00C4304A"/>
    <w:rsid w:val="00C44074"/>
    <w:rsid w:val="00C444A3"/>
    <w:rsid w:val="00C466F3"/>
    <w:rsid w:val="00C47FE7"/>
    <w:rsid w:val="00C508BD"/>
    <w:rsid w:val="00C5779D"/>
    <w:rsid w:val="00C6193D"/>
    <w:rsid w:val="00C61BE4"/>
    <w:rsid w:val="00C62065"/>
    <w:rsid w:val="00C624F5"/>
    <w:rsid w:val="00C70AC8"/>
    <w:rsid w:val="00C728F9"/>
    <w:rsid w:val="00C730F5"/>
    <w:rsid w:val="00C743CF"/>
    <w:rsid w:val="00C75F90"/>
    <w:rsid w:val="00C77A55"/>
    <w:rsid w:val="00C77B91"/>
    <w:rsid w:val="00C81316"/>
    <w:rsid w:val="00C8390C"/>
    <w:rsid w:val="00C83C1E"/>
    <w:rsid w:val="00C8436B"/>
    <w:rsid w:val="00C84F72"/>
    <w:rsid w:val="00C919D1"/>
    <w:rsid w:val="00C92360"/>
    <w:rsid w:val="00C92AAC"/>
    <w:rsid w:val="00C93DDE"/>
    <w:rsid w:val="00C95176"/>
    <w:rsid w:val="00C95C36"/>
    <w:rsid w:val="00C966BC"/>
    <w:rsid w:val="00CA15D9"/>
    <w:rsid w:val="00CA3200"/>
    <w:rsid w:val="00CA5018"/>
    <w:rsid w:val="00CA5371"/>
    <w:rsid w:val="00CA6E39"/>
    <w:rsid w:val="00CB0E99"/>
    <w:rsid w:val="00CB1E8B"/>
    <w:rsid w:val="00CB2265"/>
    <w:rsid w:val="00CB5995"/>
    <w:rsid w:val="00CC0C64"/>
    <w:rsid w:val="00CC5B77"/>
    <w:rsid w:val="00CC70BB"/>
    <w:rsid w:val="00CD02C8"/>
    <w:rsid w:val="00CD1182"/>
    <w:rsid w:val="00CD24EA"/>
    <w:rsid w:val="00CD2E66"/>
    <w:rsid w:val="00CD3582"/>
    <w:rsid w:val="00CD42A0"/>
    <w:rsid w:val="00CD58F7"/>
    <w:rsid w:val="00CD604C"/>
    <w:rsid w:val="00CD6C9E"/>
    <w:rsid w:val="00CE10A5"/>
    <w:rsid w:val="00CE2BC8"/>
    <w:rsid w:val="00CE3D51"/>
    <w:rsid w:val="00CE482D"/>
    <w:rsid w:val="00CF1100"/>
    <w:rsid w:val="00CF1884"/>
    <w:rsid w:val="00CF3CB5"/>
    <w:rsid w:val="00CF78DE"/>
    <w:rsid w:val="00D0154A"/>
    <w:rsid w:val="00D02323"/>
    <w:rsid w:val="00D0293E"/>
    <w:rsid w:val="00D04DDC"/>
    <w:rsid w:val="00D069BF"/>
    <w:rsid w:val="00D070E8"/>
    <w:rsid w:val="00D10143"/>
    <w:rsid w:val="00D122A9"/>
    <w:rsid w:val="00D13108"/>
    <w:rsid w:val="00D138BE"/>
    <w:rsid w:val="00D1395A"/>
    <w:rsid w:val="00D14DD2"/>
    <w:rsid w:val="00D16839"/>
    <w:rsid w:val="00D1734C"/>
    <w:rsid w:val="00D20320"/>
    <w:rsid w:val="00D2118B"/>
    <w:rsid w:val="00D30645"/>
    <w:rsid w:val="00D4186C"/>
    <w:rsid w:val="00D4317F"/>
    <w:rsid w:val="00D44DF0"/>
    <w:rsid w:val="00D4781D"/>
    <w:rsid w:val="00D515D1"/>
    <w:rsid w:val="00D54BAF"/>
    <w:rsid w:val="00D5572D"/>
    <w:rsid w:val="00D6066A"/>
    <w:rsid w:val="00D60DF6"/>
    <w:rsid w:val="00D6155B"/>
    <w:rsid w:val="00D6158D"/>
    <w:rsid w:val="00D61955"/>
    <w:rsid w:val="00D64AB2"/>
    <w:rsid w:val="00D65251"/>
    <w:rsid w:val="00D653C4"/>
    <w:rsid w:val="00D71F3A"/>
    <w:rsid w:val="00D72B97"/>
    <w:rsid w:val="00D73A4A"/>
    <w:rsid w:val="00D7749D"/>
    <w:rsid w:val="00D80E6D"/>
    <w:rsid w:val="00D8101C"/>
    <w:rsid w:val="00D8236E"/>
    <w:rsid w:val="00D830AB"/>
    <w:rsid w:val="00D83400"/>
    <w:rsid w:val="00D85AC3"/>
    <w:rsid w:val="00D8730E"/>
    <w:rsid w:val="00D874B2"/>
    <w:rsid w:val="00D95F3B"/>
    <w:rsid w:val="00D962D5"/>
    <w:rsid w:val="00D97304"/>
    <w:rsid w:val="00DA0D70"/>
    <w:rsid w:val="00DA2CB8"/>
    <w:rsid w:val="00DA3830"/>
    <w:rsid w:val="00DA5D29"/>
    <w:rsid w:val="00DB04EB"/>
    <w:rsid w:val="00DB18C4"/>
    <w:rsid w:val="00DB1E8E"/>
    <w:rsid w:val="00DB3CD6"/>
    <w:rsid w:val="00DB567B"/>
    <w:rsid w:val="00DB774D"/>
    <w:rsid w:val="00DC036E"/>
    <w:rsid w:val="00DC21E2"/>
    <w:rsid w:val="00DC4264"/>
    <w:rsid w:val="00DC775F"/>
    <w:rsid w:val="00DD39A0"/>
    <w:rsid w:val="00DD484C"/>
    <w:rsid w:val="00DD48F1"/>
    <w:rsid w:val="00DD4B38"/>
    <w:rsid w:val="00DD4DDC"/>
    <w:rsid w:val="00DD63AE"/>
    <w:rsid w:val="00DD69DE"/>
    <w:rsid w:val="00DD7D05"/>
    <w:rsid w:val="00DE0107"/>
    <w:rsid w:val="00DE36ED"/>
    <w:rsid w:val="00DE37A3"/>
    <w:rsid w:val="00DE4A80"/>
    <w:rsid w:val="00DE6645"/>
    <w:rsid w:val="00DF1E84"/>
    <w:rsid w:val="00DF1FA8"/>
    <w:rsid w:val="00DF436C"/>
    <w:rsid w:val="00DF4539"/>
    <w:rsid w:val="00DF4CC1"/>
    <w:rsid w:val="00DF5EB8"/>
    <w:rsid w:val="00DF7577"/>
    <w:rsid w:val="00DF7E36"/>
    <w:rsid w:val="00DF7E91"/>
    <w:rsid w:val="00E00842"/>
    <w:rsid w:val="00E00A7F"/>
    <w:rsid w:val="00E0114F"/>
    <w:rsid w:val="00E02058"/>
    <w:rsid w:val="00E0221D"/>
    <w:rsid w:val="00E02C4F"/>
    <w:rsid w:val="00E03D2E"/>
    <w:rsid w:val="00E069FB"/>
    <w:rsid w:val="00E07DD9"/>
    <w:rsid w:val="00E12F34"/>
    <w:rsid w:val="00E2535A"/>
    <w:rsid w:val="00E27F7A"/>
    <w:rsid w:val="00E316E4"/>
    <w:rsid w:val="00E31D62"/>
    <w:rsid w:val="00E32C85"/>
    <w:rsid w:val="00E33733"/>
    <w:rsid w:val="00E3598C"/>
    <w:rsid w:val="00E36461"/>
    <w:rsid w:val="00E373F1"/>
    <w:rsid w:val="00E37906"/>
    <w:rsid w:val="00E41701"/>
    <w:rsid w:val="00E42567"/>
    <w:rsid w:val="00E50543"/>
    <w:rsid w:val="00E51BE1"/>
    <w:rsid w:val="00E60E90"/>
    <w:rsid w:val="00E62ECD"/>
    <w:rsid w:val="00E64C31"/>
    <w:rsid w:val="00E65E39"/>
    <w:rsid w:val="00E6723B"/>
    <w:rsid w:val="00E67BF2"/>
    <w:rsid w:val="00E67C6E"/>
    <w:rsid w:val="00E712B9"/>
    <w:rsid w:val="00E7164E"/>
    <w:rsid w:val="00E72A63"/>
    <w:rsid w:val="00E84A5D"/>
    <w:rsid w:val="00E87688"/>
    <w:rsid w:val="00E90FB8"/>
    <w:rsid w:val="00E94981"/>
    <w:rsid w:val="00E976CE"/>
    <w:rsid w:val="00E97C05"/>
    <w:rsid w:val="00EA026A"/>
    <w:rsid w:val="00EA077C"/>
    <w:rsid w:val="00EA0D1B"/>
    <w:rsid w:val="00EA1666"/>
    <w:rsid w:val="00EA1DC2"/>
    <w:rsid w:val="00EA2F5B"/>
    <w:rsid w:val="00EA3A81"/>
    <w:rsid w:val="00EA4A3A"/>
    <w:rsid w:val="00EA5C74"/>
    <w:rsid w:val="00EB0628"/>
    <w:rsid w:val="00EB2AB9"/>
    <w:rsid w:val="00EB2FA8"/>
    <w:rsid w:val="00EB47E7"/>
    <w:rsid w:val="00EB4CA3"/>
    <w:rsid w:val="00EB6092"/>
    <w:rsid w:val="00EC1116"/>
    <w:rsid w:val="00EC7B84"/>
    <w:rsid w:val="00ED1B18"/>
    <w:rsid w:val="00ED25D1"/>
    <w:rsid w:val="00ED2D4E"/>
    <w:rsid w:val="00ED376D"/>
    <w:rsid w:val="00ED4409"/>
    <w:rsid w:val="00ED5516"/>
    <w:rsid w:val="00EE26AB"/>
    <w:rsid w:val="00EE3F08"/>
    <w:rsid w:val="00EE78A2"/>
    <w:rsid w:val="00EF21CB"/>
    <w:rsid w:val="00EF2CDD"/>
    <w:rsid w:val="00EF5BAF"/>
    <w:rsid w:val="00EF5D22"/>
    <w:rsid w:val="00EF73F4"/>
    <w:rsid w:val="00F00576"/>
    <w:rsid w:val="00F055BF"/>
    <w:rsid w:val="00F05709"/>
    <w:rsid w:val="00F05CA9"/>
    <w:rsid w:val="00F06D88"/>
    <w:rsid w:val="00F12F2E"/>
    <w:rsid w:val="00F131B6"/>
    <w:rsid w:val="00F17435"/>
    <w:rsid w:val="00F21549"/>
    <w:rsid w:val="00F22BF1"/>
    <w:rsid w:val="00F2466E"/>
    <w:rsid w:val="00F24CEB"/>
    <w:rsid w:val="00F32CC4"/>
    <w:rsid w:val="00F33521"/>
    <w:rsid w:val="00F34C4F"/>
    <w:rsid w:val="00F37169"/>
    <w:rsid w:val="00F4168B"/>
    <w:rsid w:val="00F43456"/>
    <w:rsid w:val="00F44571"/>
    <w:rsid w:val="00F55BE5"/>
    <w:rsid w:val="00F60F11"/>
    <w:rsid w:val="00F6218D"/>
    <w:rsid w:val="00F647FD"/>
    <w:rsid w:val="00F71609"/>
    <w:rsid w:val="00F7305D"/>
    <w:rsid w:val="00F77B20"/>
    <w:rsid w:val="00F81094"/>
    <w:rsid w:val="00F81B38"/>
    <w:rsid w:val="00F82025"/>
    <w:rsid w:val="00F843B2"/>
    <w:rsid w:val="00F87249"/>
    <w:rsid w:val="00F87D4A"/>
    <w:rsid w:val="00F902E7"/>
    <w:rsid w:val="00F90E48"/>
    <w:rsid w:val="00F93118"/>
    <w:rsid w:val="00F95ACD"/>
    <w:rsid w:val="00F965F5"/>
    <w:rsid w:val="00F97E1E"/>
    <w:rsid w:val="00FA0DED"/>
    <w:rsid w:val="00FA11E2"/>
    <w:rsid w:val="00FA50FF"/>
    <w:rsid w:val="00FA7BF0"/>
    <w:rsid w:val="00FB067F"/>
    <w:rsid w:val="00FB363E"/>
    <w:rsid w:val="00FB4399"/>
    <w:rsid w:val="00FB5DDB"/>
    <w:rsid w:val="00FB68F7"/>
    <w:rsid w:val="00FC0A70"/>
    <w:rsid w:val="00FC0C63"/>
    <w:rsid w:val="00FC2EE2"/>
    <w:rsid w:val="00FC4937"/>
    <w:rsid w:val="00FC4BA2"/>
    <w:rsid w:val="00FC4BF2"/>
    <w:rsid w:val="00FC6C79"/>
    <w:rsid w:val="00FD517B"/>
    <w:rsid w:val="00FD554C"/>
    <w:rsid w:val="00FD634D"/>
    <w:rsid w:val="00FD7CD1"/>
    <w:rsid w:val="00FE2509"/>
    <w:rsid w:val="00FE592D"/>
    <w:rsid w:val="00FE7FBD"/>
    <w:rsid w:val="00FF3944"/>
    <w:rsid w:val="00FF3C93"/>
    <w:rsid w:val="00FF7061"/>
    <w:rsid w:val="01AF67D1"/>
    <w:rsid w:val="0E225D50"/>
    <w:rsid w:val="33602D16"/>
    <w:rsid w:val="33715D9B"/>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4:docId w14:val="01AF8A8F"/>
  <w15:docId w15:val="{089D9869-A0AF-4132-95CF-F04E059DF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lsdException w:name="toc 3" w:uiPriority="39"/>
    <w:lsdException w:name="toc 4" w:semiHidden="1"/>
    <w:lsdException w:name="toc 5" w:semiHidden="1"/>
    <w:lsdException w:name="toc 6" w:semiHidden="1"/>
    <w:lsdException w:name="toc 7" w:semiHidden="1" w:qFormat="1"/>
    <w:lsdException w:name="toc 8" w:semiHidden="1"/>
    <w:lsdException w:name="toc 9" w:semiHidden="1"/>
    <w:lsdException w:name="Normal Indent" w:qFormat="1"/>
    <w:lsdException w:name="footnote text" w:semiHidden="1" w:unhideWhenUsed="1"/>
    <w:lsdException w:name="annotation text" w:semiHidden="1" w:unhideWhenUsed="1"/>
    <w:lsdException w:name="header" w:uiPriority="99"/>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iPriority="99"/>
    <w:lsdException w:name="FollowedHyperlink" w:semiHidden="1" w:unhideWhenUsed="1"/>
    <w:lsdException w:name="Strong" w:qFormat="1"/>
    <w:lsdException w:name="Emphasis" w:qFormat="1"/>
    <w:lsdException w:name="Document Map" w:semiHidden="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rFonts w:eastAsia="黑体"/>
      <w:b/>
      <w:bCs/>
      <w:kern w:val="44"/>
      <w:sz w:val="32"/>
      <w:szCs w:val="44"/>
    </w:rPr>
  </w:style>
  <w:style w:type="paragraph" w:styleId="3">
    <w:name w:val="heading 3"/>
    <w:basedOn w:val="a"/>
    <w:next w:val="a"/>
    <w:link w:val="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qFormat/>
    <w:pPr>
      <w:ind w:left="1050"/>
      <w:jc w:val="left"/>
    </w:pPr>
    <w:rPr>
      <w:sz w:val="20"/>
      <w:szCs w:val="20"/>
    </w:rPr>
  </w:style>
  <w:style w:type="paragraph" w:styleId="a3">
    <w:name w:val="Normal Indent"/>
    <w:basedOn w:val="a"/>
    <w:qFormat/>
    <w:pPr>
      <w:adjustRightInd w:val="0"/>
      <w:spacing w:line="360" w:lineRule="auto"/>
      <w:ind w:firstLineChars="200" w:firstLine="420"/>
      <w:jc w:val="left"/>
      <w:textAlignment w:val="baseline"/>
    </w:pPr>
    <w:rPr>
      <w:kern w:val="0"/>
      <w:sz w:val="24"/>
      <w:szCs w:val="20"/>
    </w:rPr>
  </w:style>
  <w:style w:type="paragraph" w:styleId="a4">
    <w:name w:val="Document Map"/>
    <w:basedOn w:val="a"/>
    <w:semiHidden/>
    <w:pPr>
      <w:shd w:val="clear" w:color="auto" w:fill="000080"/>
    </w:pPr>
  </w:style>
  <w:style w:type="paragraph" w:styleId="a5">
    <w:name w:val="Body Text"/>
    <w:basedOn w:val="a"/>
    <w:pPr>
      <w:spacing w:line="440" w:lineRule="exact"/>
      <w:jc w:val="left"/>
    </w:pPr>
    <w:rPr>
      <w:sz w:val="24"/>
    </w:rPr>
  </w:style>
  <w:style w:type="paragraph" w:styleId="a6">
    <w:name w:val="Body Text Indent"/>
    <w:basedOn w:val="a"/>
    <w:pPr>
      <w:spacing w:line="520" w:lineRule="exact"/>
      <w:ind w:firstLineChars="200" w:firstLine="480"/>
    </w:pPr>
    <w:rPr>
      <w:rFonts w:ascii="宋体" w:hAnsi="宋体"/>
      <w:sz w:val="24"/>
    </w:rPr>
  </w:style>
  <w:style w:type="paragraph" w:styleId="TOC5">
    <w:name w:val="toc 5"/>
    <w:basedOn w:val="a"/>
    <w:next w:val="a"/>
    <w:semiHidden/>
    <w:pPr>
      <w:ind w:left="630"/>
      <w:jc w:val="left"/>
    </w:pPr>
    <w:rPr>
      <w:sz w:val="20"/>
      <w:szCs w:val="20"/>
    </w:rPr>
  </w:style>
  <w:style w:type="paragraph" w:styleId="TOC3">
    <w:name w:val="toc 3"/>
    <w:basedOn w:val="a"/>
    <w:next w:val="a"/>
    <w:uiPriority w:val="39"/>
    <w:pPr>
      <w:tabs>
        <w:tab w:val="right" w:leader="dot" w:pos="8834"/>
      </w:tabs>
      <w:adjustRightInd w:val="0"/>
      <w:snapToGrid w:val="0"/>
      <w:spacing w:line="360" w:lineRule="auto"/>
      <w:ind w:left="210" w:firstLineChars="200" w:firstLine="480"/>
    </w:pPr>
    <w:rPr>
      <w:rFonts w:ascii="宋体" w:hAnsi="宋体"/>
      <w:sz w:val="24"/>
    </w:rPr>
  </w:style>
  <w:style w:type="paragraph" w:styleId="TOC8">
    <w:name w:val="toc 8"/>
    <w:basedOn w:val="a"/>
    <w:next w:val="a"/>
    <w:semiHidden/>
    <w:pPr>
      <w:ind w:left="1260"/>
      <w:jc w:val="left"/>
    </w:pPr>
    <w:rPr>
      <w:sz w:val="20"/>
      <w:szCs w:val="20"/>
    </w:rPr>
  </w:style>
  <w:style w:type="paragraph" w:styleId="2">
    <w:name w:val="Body Text Indent 2"/>
    <w:basedOn w:val="a"/>
    <w:qFormat/>
    <w:pPr>
      <w:spacing w:after="120" w:line="480" w:lineRule="auto"/>
      <w:ind w:leftChars="200" w:left="420" w:firstLineChars="200" w:firstLine="200"/>
    </w:pPr>
    <w:rPr>
      <w:sz w:val="24"/>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jc w:val="left"/>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spacing w:line="300" w:lineRule="auto"/>
      <w:jc w:val="left"/>
    </w:pPr>
    <w:rPr>
      <w:rFonts w:cs="Arial"/>
      <w:bCs/>
      <w:sz w:val="24"/>
    </w:rPr>
  </w:style>
  <w:style w:type="paragraph" w:styleId="TOC4">
    <w:name w:val="toc 4"/>
    <w:basedOn w:val="a"/>
    <w:next w:val="a"/>
    <w:semiHidden/>
    <w:pPr>
      <w:ind w:left="420"/>
      <w:jc w:val="left"/>
    </w:pPr>
    <w:rPr>
      <w:sz w:val="20"/>
      <w:szCs w:val="20"/>
    </w:rPr>
  </w:style>
  <w:style w:type="paragraph" w:styleId="TOC6">
    <w:name w:val="toc 6"/>
    <w:basedOn w:val="a"/>
    <w:next w:val="a"/>
    <w:semiHidden/>
    <w:pPr>
      <w:ind w:left="840"/>
      <w:jc w:val="left"/>
    </w:pPr>
    <w:rPr>
      <w:sz w:val="20"/>
      <w:szCs w:val="20"/>
    </w:rPr>
  </w:style>
  <w:style w:type="paragraph" w:styleId="TOC2">
    <w:name w:val="toc 2"/>
    <w:basedOn w:val="a"/>
    <w:next w:val="a"/>
    <w:uiPriority w:val="39"/>
    <w:pPr>
      <w:tabs>
        <w:tab w:val="right" w:leader="dot" w:pos="8834"/>
      </w:tabs>
      <w:ind w:firstLineChars="100" w:firstLine="241"/>
    </w:pPr>
    <w:rPr>
      <w:rFonts w:ascii="宋体" w:hAnsi="宋体"/>
      <w:b/>
      <w:bCs/>
      <w:sz w:val="24"/>
    </w:rPr>
  </w:style>
  <w:style w:type="paragraph" w:styleId="TOC9">
    <w:name w:val="toc 9"/>
    <w:basedOn w:val="a"/>
    <w:next w:val="a"/>
    <w:semiHidden/>
    <w:pPr>
      <w:ind w:left="1470"/>
      <w:jc w:val="left"/>
    </w:pPr>
    <w:rPr>
      <w:sz w:val="20"/>
      <w:szCs w:val="20"/>
    </w:rPr>
  </w:style>
  <w:style w:type="table" w:styleId="ac">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Simple 1"/>
    <w:basedOn w:val="a1"/>
    <w:qFormat/>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31">
    <w:name w:val="Table List 3"/>
    <w:basedOn w:val="a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ad">
    <w:name w:val="Light Shading"/>
    <w:basedOn w:val="a1"/>
    <w:uiPriority w:val="60"/>
    <w:rPr>
      <w:color w:val="000000" w:themeColor="text1" w:themeShade="BF"/>
    </w:rPr>
    <w:tblPr>
      <w:tblBorders>
        <w:top w:val="single" w:sz="8" w:space="0" w:color="000000" w:themeColor="text1"/>
        <w:bottom w:val="single" w:sz="8" w:space="0" w:color="000000" w:themeColor="text1"/>
      </w:tblBorders>
    </w:tblPr>
    <w:tblStylePr w:type="firstRow">
      <w:pPr>
        <w:spacing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ae">
    <w:name w:val="page number"/>
    <w:basedOn w:val="a0"/>
  </w:style>
  <w:style w:type="character" w:styleId="af">
    <w:name w:val="Hyperlink"/>
    <w:uiPriority w:val="99"/>
    <w:rPr>
      <w:rFonts w:ascii="Tahoma" w:hAnsi="Tahoma" w:cs="Tahoma"/>
      <w:color w:val="0000FF"/>
      <w:u w:val="none"/>
    </w:rPr>
  </w:style>
  <w:style w:type="character" w:customStyle="1" w:styleId="1Char">
    <w:name w:val="1论文正文的 Char"/>
    <w:link w:val="12"/>
    <w:rPr>
      <w:rFonts w:eastAsia="宋体"/>
      <w:kern w:val="2"/>
      <w:sz w:val="24"/>
      <w:szCs w:val="24"/>
      <w:lang w:val="en-US" w:eastAsia="zh-CN" w:bidi="ar-SA"/>
    </w:rPr>
  </w:style>
  <w:style w:type="paragraph" w:customStyle="1" w:styleId="12">
    <w:name w:val="1论文正文的"/>
    <w:basedOn w:val="a"/>
    <w:link w:val="1Char"/>
    <w:qFormat/>
    <w:pPr>
      <w:spacing w:line="440" w:lineRule="exact"/>
      <w:ind w:firstLineChars="200" w:firstLine="480"/>
    </w:pPr>
    <w:rPr>
      <w:sz w:val="24"/>
    </w:rPr>
  </w:style>
  <w:style w:type="paragraph" w:customStyle="1" w:styleId="13">
    <w:name w:val="1图标表格的"/>
    <w:basedOn w:val="a"/>
    <w:qFormat/>
    <w:pPr>
      <w:spacing w:beforeLines="50" w:afterLines="50"/>
      <w:jc w:val="center"/>
    </w:pPr>
    <w:rPr>
      <w:szCs w:val="21"/>
    </w:rPr>
  </w:style>
  <w:style w:type="character" w:customStyle="1" w:styleId="ab">
    <w:name w:val="页眉 字符"/>
    <w:basedOn w:val="a0"/>
    <w:link w:val="aa"/>
    <w:uiPriority w:val="99"/>
    <w:qFormat/>
    <w:rPr>
      <w:kern w:val="2"/>
      <w:sz w:val="18"/>
      <w:szCs w:val="18"/>
    </w:rPr>
  </w:style>
  <w:style w:type="character" w:customStyle="1" w:styleId="a9">
    <w:name w:val="页脚 字符"/>
    <w:basedOn w:val="a0"/>
    <w:link w:val="a8"/>
    <w:uiPriority w:val="99"/>
    <w:qFormat/>
    <w:rPr>
      <w:kern w:val="2"/>
      <w:sz w:val="18"/>
      <w:szCs w:val="18"/>
    </w:rPr>
  </w:style>
  <w:style w:type="character" w:customStyle="1" w:styleId="10">
    <w:name w:val="标题 1 字符"/>
    <w:basedOn w:val="a0"/>
    <w:link w:val="1"/>
    <w:qFormat/>
    <w:rPr>
      <w:rFonts w:eastAsia="黑体"/>
      <w:b/>
      <w:bCs/>
      <w:kern w:val="44"/>
      <w:sz w:val="32"/>
      <w:szCs w:val="44"/>
    </w:rPr>
  </w:style>
  <w:style w:type="paragraph" w:customStyle="1" w:styleId="20">
    <w:name w:val="标题2"/>
    <w:basedOn w:val="3"/>
    <w:link w:val="2Char"/>
    <w:qFormat/>
    <w:rPr>
      <w:rFonts w:ascii="黑体" w:eastAsia="黑体" w:hAnsi="黑体"/>
      <w:sz w:val="28"/>
      <w:szCs w:val="28"/>
    </w:rPr>
  </w:style>
  <w:style w:type="paragraph" w:customStyle="1" w:styleId="32">
    <w:name w:val="标题3"/>
    <w:basedOn w:val="a"/>
    <w:link w:val="3Char"/>
    <w:qFormat/>
    <w:pPr>
      <w:spacing w:line="640" w:lineRule="exact"/>
    </w:pPr>
    <w:rPr>
      <w:rFonts w:ascii="宋体" w:hAnsi="宋体"/>
      <w:b/>
      <w:sz w:val="24"/>
    </w:rPr>
  </w:style>
  <w:style w:type="paragraph" w:customStyle="1" w:styleId="332">
    <w:name w:val="样式 标题 3 + 黑体 四号 行距: 固定值 32 磅"/>
    <w:basedOn w:val="3"/>
    <w:qFormat/>
    <w:pPr>
      <w:spacing w:after="0" w:line="640" w:lineRule="exact"/>
    </w:pPr>
    <w:rPr>
      <w:rFonts w:ascii="黑体" w:hAnsi="黑体" w:cs="宋体"/>
      <w:sz w:val="24"/>
      <w:szCs w:val="20"/>
    </w:rPr>
  </w:style>
  <w:style w:type="character" w:customStyle="1" w:styleId="30">
    <w:name w:val="标题 3 字符"/>
    <w:basedOn w:val="a0"/>
    <w:link w:val="3"/>
    <w:qFormat/>
    <w:rPr>
      <w:b/>
      <w:bCs/>
      <w:kern w:val="2"/>
      <w:sz w:val="32"/>
      <w:szCs w:val="32"/>
    </w:rPr>
  </w:style>
  <w:style w:type="character" w:customStyle="1" w:styleId="2Char">
    <w:name w:val="标题2 Char"/>
    <w:basedOn w:val="30"/>
    <w:link w:val="20"/>
    <w:qFormat/>
    <w:rPr>
      <w:rFonts w:ascii="黑体" w:eastAsia="黑体" w:hAnsi="黑体"/>
      <w:b/>
      <w:bCs/>
      <w:kern w:val="2"/>
      <w:sz w:val="28"/>
      <w:szCs w:val="28"/>
    </w:rPr>
  </w:style>
  <w:style w:type="character" w:customStyle="1" w:styleId="3Char">
    <w:name w:val="标题3 Char"/>
    <w:basedOn w:val="a0"/>
    <w:link w:val="32"/>
    <w:qFormat/>
    <w:rPr>
      <w:rFonts w:ascii="宋体" w:hAnsi="宋体"/>
      <w:b/>
      <w:kern w:val="2"/>
      <w:sz w:val="24"/>
      <w:szCs w:val="24"/>
    </w:rPr>
  </w:style>
  <w:style w:type="paragraph" w:styleId="af0">
    <w:name w:val="List Paragraph"/>
    <w:basedOn w:val="a"/>
    <w:uiPriority w:val="34"/>
    <w:qFormat/>
    <w:pPr>
      <w:ind w:firstLineChars="200" w:firstLine="420"/>
    </w:pPr>
  </w:style>
  <w:style w:type="paragraph" w:customStyle="1" w:styleId="MsoListParagraph0">
    <w:name w:val="MsoListParagraph"/>
    <w:basedOn w:val="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footer" Target="footer2.xml"/><Relationship Id="rId26" Type="http://schemas.openxmlformats.org/officeDocument/2006/relationships/footer" Target="footer4.xml"/><Relationship Id="rId39" Type="http://schemas.openxmlformats.org/officeDocument/2006/relationships/theme" Target="theme/theme1.xml"/><Relationship Id="rId21" Type="http://schemas.openxmlformats.org/officeDocument/2006/relationships/header" Target="header8.xml"/><Relationship Id="rId34" Type="http://schemas.openxmlformats.org/officeDocument/2006/relationships/header" Target="header1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header" Target="header11.xml"/><Relationship Id="rId33" Type="http://schemas.openxmlformats.org/officeDocument/2006/relationships/header" Target="header14.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7.xml"/><Relationship Id="rId29"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10.xml"/><Relationship Id="rId32" Type="http://schemas.openxmlformats.org/officeDocument/2006/relationships/header" Target="header13.xml"/><Relationship Id="rId37" Type="http://schemas.openxmlformats.org/officeDocument/2006/relationships/header" Target="header17.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eader" Target="header9.xml"/><Relationship Id="rId28" Type="http://schemas.openxmlformats.org/officeDocument/2006/relationships/image" Target="media/image5.jpeg"/><Relationship Id="rId36" Type="http://schemas.openxmlformats.org/officeDocument/2006/relationships/footer" Target="footer5.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footer" Target="footer3.xml"/><Relationship Id="rId27" Type="http://schemas.openxmlformats.org/officeDocument/2006/relationships/header" Target="header12.xml"/><Relationship Id="rId30" Type="http://schemas.openxmlformats.org/officeDocument/2006/relationships/image" Target="media/image7.jpeg"/><Relationship Id="rId35" Type="http://schemas.openxmlformats.org/officeDocument/2006/relationships/header" Target="header16.xm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bc\&#26700;&#38754;\0522&#20110;&#19996;&#19996;&#20462;&#25913;&#26368;&#32456;&#29256;ok.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6FA6FF-9FCE-49CE-9AEF-3DDEA21E9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0522于东东修改最终版ok.dot</Template>
  <TotalTime>291</TotalTime>
  <Pages>30</Pages>
  <Words>2041</Words>
  <Characters>11634</Characters>
  <Application>Microsoft Office Word</Application>
  <DocSecurity>0</DocSecurity>
  <Lines>96</Lines>
  <Paragraphs>27</Paragraphs>
  <ScaleCrop>false</ScaleCrop>
  <Company>BIT</Company>
  <LinksUpToDate>false</LinksUpToDate>
  <CharactersWithSpaces>13648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 SYSTEM</dc:creator>
  <cp:lastModifiedBy>jc h</cp:lastModifiedBy>
  <cp:revision>107</cp:revision>
  <cp:lastPrinted>2011-03-29T06:38:00Z</cp:lastPrinted>
  <dcterms:created xsi:type="dcterms:W3CDTF">2024-06-05T07:06:00Z</dcterms:created>
  <dcterms:modified xsi:type="dcterms:W3CDTF">2026-06-09T07:31:00Z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2D4FE1C00C094E9EA7D3818344C0776C_12</vt:lpwstr>
  </property>
  <property fmtid="{D5CDD505-2E9C-101B-9397-08002B2CF9AE}" pid="5" name="KSOProductBuildVer">
    <vt:lpwstr>2052-11.1.0.14309</vt:lpwstr>
  </property>
</Properties>
</file>